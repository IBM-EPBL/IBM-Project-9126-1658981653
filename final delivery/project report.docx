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DE8" w:rsidRDefault="00BE7DE8">
      <w:pPr>
        <w:spacing w:before="4" w:line="160" w:lineRule="exact"/>
        <w:rPr>
          <w:sz w:val="16"/>
          <w:szCs w:val="16"/>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spacing w:line="540" w:lineRule="exact"/>
        <w:ind w:left="1146" w:right="1625"/>
        <w:jc w:val="center"/>
        <w:rPr>
          <w:rFonts w:ascii="Liberation Serif" w:eastAsia="Liberation Serif" w:hAnsi="Liberation Serif" w:cs="Liberation Serif"/>
          <w:sz w:val="48"/>
          <w:szCs w:val="48"/>
        </w:rPr>
      </w:pPr>
      <w:r>
        <w:rPr>
          <w:rFonts w:ascii="Liberation Serif" w:eastAsia="Liberation Serif" w:hAnsi="Liberation Serif" w:cs="Liberation Serif"/>
          <w:b/>
          <w:position w:val="-1"/>
          <w:sz w:val="48"/>
          <w:szCs w:val="48"/>
        </w:rPr>
        <w:t>IOT BASED SMART CROP</w:t>
      </w:r>
    </w:p>
    <w:p w:rsidR="00BE7DE8" w:rsidRDefault="00BE7DE8">
      <w:pPr>
        <w:spacing w:before="8" w:line="120" w:lineRule="exact"/>
        <w:rPr>
          <w:sz w:val="13"/>
          <w:szCs w:val="13"/>
        </w:rPr>
      </w:pPr>
    </w:p>
    <w:p w:rsidR="00BE7DE8" w:rsidRDefault="00972D55">
      <w:pPr>
        <w:spacing w:line="300" w:lineRule="auto"/>
        <w:ind w:left="936" w:right="1415"/>
        <w:jc w:val="center"/>
        <w:rPr>
          <w:rFonts w:ascii="Liberation Serif" w:eastAsia="Liberation Serif" w:hAnsi="Liberation Serif" w:cs="Liberation Serif"/>
          <w:sz w:val="48"/>
          <w:szCs w:val="48"/>
        </w:rPr>
      </w:pPr>
      <w:r>
        <w:rPr>
          <w:rFonts w:ascii="Liberation Serif" w:eastAsia="Liberation Serif" w:hAnsi="Liberation Serif" w:cs="Liberation Serif"/>
          <w:b/>
          <w:sz w:val="48"/>
          <w:szCs w:val="48"/>
        </w:rPr>
        <w:t>PROTECTION SYSTEMFOR AGRICULTURE</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4" w:line="240" w:lineRule="exact"/>
        <w:rPr>
          <w:sz w:val="24"/>
          <w:szCs w:val="24"/>
        </w:rPr>
      </w:pPr>
    </w:p>
    <w:p w:rsidR="00BE7DE8" w:rsidRDefault="00972D55">
      <w:pPr>
        <w:ind w:left="1344" w:right="1679"/>
        <w:jc w:val="center"/>
        <w:rPr>
          <w:rFonts w:ascii="DejaVu Sans" w:eastAsia="DejaVu Sans" w:hAnsi="DejaVu Sans" w:cs="DejaVu Sans"/>
          <w:sz w:val="36"/>
          <w:szCs w:val="36"/>
        </w:rPr>
      </w:pPr>
      <w:r>
        <w:rPr>
          <w:rFonts w:ascii="DejaVu Sans" w:eastAsia="DejaVu Sans" w:hAnsi="DejaVu Sans" w:cs="DejaVu Sans"/>
          <w:b/>
          <w:sz w:val="36"/>
          <w:szCs w:val="36"/>
        </w:rPr>
        <w:t xml:space="preserve">Team </w:t>
      </w:r>
      <w:proofErr w:type="gramStart"/>
      <w:r>
        <w:rPr>
          <w:rFonts w:ascii="DejaVu Sans" w:eastAsia="DejaVu Sans" w:hAnsi="DejaVu Sans" w:cs="DejaVu Sans"/>
          <w:b/>
          <w:sz w:val="36"/>
          <w:szCs w:val="36"/>
        </w:rPr>
        <w:t>ID :</w:t>
      </w:r>
      <w:proofErr w:type="gramEnd"/>
      <w:r>
        <w:rPr>
          <w:rFonts w:ascii="DejaVu Sans" w:eastAsia="DejaVu Sans" w:hAnsi="DejaVu Sans" w:cs="DejaVu Sans"/>
          <w:b/>
          <w:sz w:val="36"/>
          <w:szCs w:val="36"/>
        </w:rPr>
        <w:t xml:space="preserve"> </w:t>
      </w:r>
      <w:r>
        <w:rPr>
          <w:rFonts w:ascii="DejaVu Sans" w:eastAsia="DejaVu Sans" w:hAnsi="DejaVu Sans" w:cs="DejaVu Sans"/>
          <w:sz w:val="36"/>
          <w:szCs w:val="36"/>
        </w:rPr>
        <w:t>PNT2022TMID51203</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1" w:line="280" w:lineRule="exact"/>
        <w:rPr>
          <w:sz w:val="28"/>
          <w:szCs w:val="28"/>
        </w:rPr>
      </w:pPr>
    </w:p>
    <w:p w:rsidR="007340CC" w:rsidRDefault="00972D55">
      <w:pPr>
        <w:spacing w:line="300" w:lineRule="auto"/>
        <w:ind w:left="3605" w:right="2275" w:hanging="1390"/>
        <w:rPr>
          <w:rFonts w:ascii="DejaVu Sans" w:eastAsia="DejaVu Sans" w:hAnsi="DejaVu Sans" w:cs="DejaVu Sans"/>
          <w:b/>
          <w:sz w:val="36"/>
          <w:szCs w:val="36"/>
        </w:rPr>
      </w:pPr>
      <w:r>
        <w:rPr>
          <w:rFonts w:ascii="DejaVu Sans" w:eastAsia="DejaVu Sans" w:hAnsi="DejaVu Sans" w:cs="DejaVu Sans"/>
          <w:b/>
          <w:sz w:val="36"/>
          <w:szCs w:val="36"/>
        </w:rPr>
        <w:t xml:space="preserve">Team Members </w:t>
      </w:r>
    </w:p>
    <w:p w:rsidR="007340CC" w:rsidRDefault="007340CC" w:rsidP="007340CC">
      <w:pPr>
        <w:ind w:left="2160" w:firstLine="720"/>
        <w:rPr>
          <w:rFonts w:eastAsia="DejaVu Sans"/>
        </w:rPr>
      </w:pPr>
      <w:proofErr w:type="spellStart"/>
      <w:r>
        <w:rPr>
          <w:rFonts w:eastAsia="DejaVu Sans"/>
          <w:sz w:val="36"/>
          <w:szCs w:val="36"/>
        </w:rPr>
        <w:t>G.</w:t>
      </w:r>
      <w:r w:rsidRPr="007340CC">
        <w:rPr>
          <w:rFonts w:eastAsia="DejaVu Sans"/>
          <w:sz w:val="36"/>
          <w:szCs w:val="36"/>
        </w:rPr>
        <w:t>Dhivya</w:t>
      </w:r>
      <w:proofErr w:type="spellEnd"/>
    </w:p>
    <w:p w:rsidR="007340CC" w:rsidRDefault="007340CC" w:rsidP="007340CC">
      <w:pPr>
        <w:spacing w:line="300" w:lineRule="auto"/>
        <w:ind w:right="2275"/>
        <w:rPr>
          <w:rFonts w:ascii="DejaVu Sans" w:eastAsia="DejaVu Sans" w:hAnsi="DejaVu Sans" w:cs="DejaVu Sans"/>
          <w:sz w:val="36"/>
          <w:szCs w:val="36"/>
        </w:rPr>
      </w:pP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proofErr w:type="spellStart"/>
      <w:r>
        <w:rPr>
          <w:rFonts w:ascii="DejaVu Sans" w:eastAsia="DejaVu Sans" w:hAnsi="DejaVu Sans" w:cs="DejaVu Sans"/>
          <w:sz w:val="36"/>
          <w:szCs w:val="36"/>
        </w:rPr>
        <w:t>K.Rajeshwari</w:t>
      </w:r>
      <w:proofErr w:type="spellEnd"/>
    </w:p>
    <w:p w:rsidR="007340CC" w:rsidRDefault="007340CC" w:rsidP="007340CC">
      <w:pPr>
        <w:spacing w:line="300" w:lineRule="auto"/>
        <w:ind w:right="2275"/>
        <w:rPr>
          <w:rFonts w:ascii="DejaVu Sans" w:eastAsia="DejaVu Sans" w:hAnsi="DejaVu Sans" w:cs="DejaVu Sans"/>
          <w:sz w:val="36"/>
          <w:szCs w:val="36"/>
        </w:rPr>
      </w:pP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proofErr w:type="spellStart"/>
      <w:r>
        <w:rPr>
          <w:rFonts w:ascii="DejaVu Sans" w:eastAsia="DejaVu Sans" w:hAnsi="DejaVu Sans" w:cs="DejaVu Sans"/>
          <w:sz w:val="36"/>
          <w:szCs w:val="36"/>
        </w:rPr>
        <w:t>S.Neha</w:t>
      </w:r>
      <w:proofErr w:type="spellEnd"/>
    </w:p>
    <w:p w:rsidR="007340CC" w:rsidRDefault="007340CC" w:rsidP="007340CC">
      <w:pPr>
        <w:spacing w:line="300" w:lineRule="auto"/>
        <w:ind w:right="2275"/>
        <w:rPr>
          <w:rFonts w:ascii="DejaVu Sans" w:eastAsia="DejaVu Sans" w:hAnsi="DejaVu Sans" w:cs="DejaVu Sans"/>
          <w:sz w:val="36"/>
          <w:szCs w:val="36"/>
        </w:rPr>
      </w:pP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r>
        <w:rPr>
          <w:rFonts w:ascii="DejaVu Sans" w:eastAsia="DejaVu Sans" w:hAnsi="DejaVu Sans" w:cs="DejaVu Sans"/>
          <w:sz w:val="36"/>
          <w:szCs w:val="36"/>
        </w:rPr>
        <w:tab/>
      </w:r>
      <w:proofErr w:type="spellStart"/>
      <w:r>
        <w:rPr>
          <w:rFonts w:ascii="DejaVu Sans" w:eastAsia="DejaVu Sans" w:hAnsi="DejaVu Sans" w:cs="DejaVu Sans"/>
          <w:sz w:val="36"/>
          <w:szCs w:val="36"/>
        </w:rPr>
        <w:t>R.Esther</w:t>
      </w:r>
      <w:proofErr w:type="spellEnd"/>
      <w:r>
        <w:rPr>
          <w:rFonts w:ascii="DejaVu Sans" w:eastAsia="DejaVu Sans" w:hAnsi="DejaVu Sans" w:cs="DejaVu Sans"/>
          <w:sz w:val="36"/>
          <w:szCs w:val="36"/>
        </w:rPr>
        <w:t xml:space="preserve"> </w:t>
      </w:r>
      <w:proofErr w:type="spellStart"/>
      <w:r>
        <w:rPr>
          <w:rFonts w:ascii="DejaVu Sans" w:eastAsia="DejaVu Sans" w:hAnsi="DejaVu Sans" w:cs="DejaVu Sans"/>
          <w:sz w:val="36"/>
          <w:szCs w:val="36"/>
        </w:rPr>
        <w:t>binny</w:t>
      </w:r>
      <w:proofErr w:type="spellEnd"/>
      <w:r>
        <w:rPr>
          <w:rFonts w:ascii="DejaVu Sans" w:eastAsia="DejaVu Sans" w:hAnsi="DejaVu Sans" w:cs="DejaVu Sans"/>
          <w:sz w:val="36"/>
          <w:szCs w:val="36"/>
        </w:rPr>
        <w:t xml:space="preserve"> </w:t>
      </w:r>
      <w:proofErr w:type="spellStart"/>
      <w:r>
        <w:rPr>
          <w:rFonts w:ascii="DejaVu Sans" w:eastAsia="DejaVu Sans" w:hAnsi="DejaVu Sans" w:cs="DejaVu Sans"/>
          <w:sz w:val="36"/>
          <w:szCs w:val="36"/>
        </w:rPr>
        <w:t>vasantha</w:t>
      </w:r>
      <w:proofErr w:type="spellEnd"/>
    </w:p>
    <w:p w:rsidR="00BE7DE8" w:rsidRDefault="00BE7DE8" w:rsidP="007340CC">
      <w:pPr>
        <w:spacing w:line="300" w:lineRule="auto"/>
        <w:ind w:right="2275"/>
        <w:rPr>
          <w:rFonts w:ascii="DejaVu Sans" w:eastAsia="DejaVu Sans" w:hAnsi="DejaVu Sans" w:cs="DejaVu Sans"/>
          <w:sz w:val="36"/>
          <w:szCs w:val="36"/>
        </w:rPr>
        <w:sectPr w:rsidR="00BE7DE8">
          <w:type w:val="continuous"/>
          <w:pgSz w:w="12240" w:h="15840"/>
          <w:pgMar w:top="1480" w:right="1720" w:bottom="280" w:left="1720" w:header="720" w:footer="720" w:gutter="0"/>
          <w:cols w:space="720"/>
        </w:sectPr>
      </w:pPr>
    </w:p>
    <w:p w:rsidR="00BE7DE8" w:rsidRDefault="00972D55">
      <w:pPr>
        <w:spacing w:before="66" w:line="360" w:lineRule="exact"/>
        <w:ind w:left="3237" w:right="3315"/>
        <w:jc w:val="center"/>
        <w:rPr>
          <w:rFonts w:ascii="Liberation Serif" w:eastAsia="Liberation Serif" w:hAnsi="Liberation Serif" w:cs="Liberation Serif"/>
          <w:sz w:val="32"/>
          <w:szCs w:val="32"/>
        </w:rPr>
      </w:pPr>
      <w:r>
        <w:rPr>
          <w:rFonts w:ascii="Liberation Serif" w:eastAsia="Liberation Serif" w:hAnsi="Liberation Serif" w:cs="Liberation Serif"/>
          <w:b/>
          <w:position w:val="-1"/>
          <w:sz w:val="32"/>
          <w:szCs w:val="32"/>
        </w:rPr>
        <w:lastRenderedPageBreak/>
        <w:t>INTRODUCTION</w:t>
      </w:r>
    </w:p>
    <w:p w:rsidR="00BE7DE8" w:rsidRDefault="00BE7DE8">
      <w:pPr>
        <w:spacing w:before="7" w:line="120" w:lineRule="exact"/>
        <w:rPr>
          <w:sz w:val="12"/>
          <w:szCs w:val="12"/>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5C1520">
      <w:pPr>
        <w:spacing w:before="24" w:line="300" w:lineRule="exact"/>
        <w:ind w:left="120"/>
        <w:rPr>
          <w:rFonts w:ascii="Liberation Serif" w:eastAsia="Liberation Serif" w:hAnsi="Liberation Serif" w:cs="Liberation Serif"/>
          <w:sz w:val="28"/>
          <w:szCs w:val="28"/>
        </w:rPr>
      </w:pPr>
      <w:r>
        <w:pict>
          <v:group id="_x0000_s1157" style="position:absolute;left:0;text-align:left;margin-left:137.3pt;margin-top:15.4pt;width:3.3pt;height:0;z-index:-251674624;mso-position-horizontal-relative:page" coordorigin="2746,308" coordsize="66,0">
            <v:shape id="_x0000_s1158" style="position:absolute;left:2746;top:308;width:66;height:0" coordorigin="2746,308" coordsize="66,0" path="m2746,308r66,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PROJECT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OVREVIEW:</w:t>
      </w:r>
    </w:p>
    <w:p w:rsidR="00BE7DE8" w:rsidRDefault="00BE7DE8">
      <w:pPr>
        <w:spacing w:before="17" w:line="260" w:lineRule="exact"/>
        <w:rPr>
          <w:sz w:val="26"/>
          <w:szCs w:val="26"/>
        </w:rPr>
      </w:pPr>
    </w:p>
    <w:p w:rsidR="00BE7DE8" w:rsidRDefault="00972D55">
      <w:pPr>
        <w:spacing w:before="2" w:line="300" w:lineRule="exact"/>
        <w:ind w:left="120" w:right="303"/>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Crops  in  farms  are  many  times  </w:t>
      </w:r>
      <w:proofErr w:type="spellStart"/>
      <w:r>
        <w:rPr>
          <w:rFonts w:ascii="Liberation Serif" w:eastAsia="Liberation Serif" w:hAnsi="Liberation Serif" w:cs="Liberation Serif"/>
          <w:sz w:val="24"/>
          <w:szCs w:val="24"/>
        </w:rPr>
        <w:t>ravagedby</w:t>
      </w:r>
      <w:proofErr w:type="spellEnd"/>
      <w:r>
        <w:rPr>
          <w:rFonts w:ascii="Liberation Serif" w:eastAsia="Liberation Serif" w:hAnsi="Liberation Serif" w:cs="Liberation Serif"/>
          <w:sz w:val="24"/>
          <w:szCs w:val="24"/>
        </w:rPr>
        <w:t xml:space="preserve">  local  </w:t>
      </w:r>
      <w:proofErr w:type="spellStart"/>
      <w:r>
        <w:rPr>
          <w:rFonts w:ascii="Liberation Serif" w:eastAsia="Liberation Serif" w:hAnsi="Liberation Serif" w:cs="Liberation Serif"/>
          <w:sz w:val="24"/>
          <w:szCs w:val="24"/>
        </w:rPr>
        <w:t>animalslike</w:t>
      </w:r>
      <w:proofErr w:type="spellEnd"/>
      <w:r>
        <w:rPr>
          <w:rFonts w:ascii="Liberation Serif" w:eastAsia="Liberation Serif" w:hAnsi="Liberation Serif" w:cs="Liberation Serif"/>
          <w:sz w:val="24"/>
          <w:szCs w:val="24"/>
        </w:rPr>
        <w:t xml:space="preserve">  buffaloes,  cows,  goats, birds etc. this leads to huge losses for the farmers. It is not possible for farmers </w:t>
      </w:r>
      <w:proofErr w:type="spellStart"/>
      <w:r>
        <w:rPr>
          <w:rFonts w:ascii="Liberation Serif" w:eastAsia="Liberation Serif" w:hAnsi="Liberation Serif" w:cs="Liberation Serif"/>
          <w:sz w:val="24"/>
          <w:szCs w:val="24"/>
        </w:rPr>
        <w:t>tobarricade</w:t>
      </w:r>
      <w:proofErr w:type="spellEnd"/>
      <w:r>
        <w:rPr>
          <w:rFonts w:ascii="Liberation Serif" w:eastAsia="Liberation Serif" w:hAnsi="Liberation Serif" w:cs="Liberation Serif"/>
          <w:sz w:val="24"/>
          <w:szCs w:val="24"/>
        </w:rPr>
        <w:t xml:space="preserve"> entire  fields  or  stay  on  field  24  hours  and  guard  it.so  here  we  </w:t>
      </w:r>
      <w:proofErr w:type="spellStart"/>
      <w:r>
        <w:rPr>
          <w:rFonts w:ascii="Liberation Serif" w:eastAsia="Liberation Serif" w:hAnsi="Liberation Serif" w:cs="Liberation Serif"/>
          <w:sz w:val="24"/>
          <w:szCs w:val="24"/>
        </w:rPr>
        <w:t>proposeautomatic</w:t>
      </w:r>
      <w:proofErr w:type="spellEnd"/>
      <w:r>
        <w:rPr>
          <w:rFonts w:ascii="Liberation Serif" w:eastAsia="Liberation Serif" w:hAnsi="Liberation Serif" w:cs="Liberation Serif"/>
          <w:sz w:val="24"/>
          <w:szCs w:val="24"/>
        </w:rPr>
        <w:t xml:space="preserve">  crop protection system from animals. This is a microcontroller based system using PIC family microcontroller. The </w:t>
      </w:r>
      <w:proofErr w:type="gramStart"/>
      <w:r>
        <w:rPr>
          <w:rFonts w:ascii="Liberation Serif" w:eastAsia="Liberation Serif" w:hAnsi="Liberation Serif" w:cs="Liberation Serif"/>
          <w:sz w:val="24"/>
          <w:szCs w:val="24"/>
        </w:rPr>
        <w:t>microcontroller  now</w:t>
      </w:r>
      <w:proofErr w:type="gramEnd"/>
      <w:r>
        <w:rPr>
          <w:rFonts w:ascii="Liberation Serif" w:eastAsia="Liberation Serif" w:hAnsi="Liberation Serif" w:cs="Liberation Serif"/>
          <w:sz w:val="24"/>
          <w:szCs w:val="24"/>
        </w:rPr>
        <w:t xml:space="preserve"> sound an alarm  to woo the  animal away from the field as well  as sends SMS to the farmer so that he may about the issue and come to the spot in case the animal don’t turn away by the alarm. This ensures complete </w:t>
      </w:r>
      <w:proofErr w:type="spellStart"/>
      <w:r>
        <w:rPr>
          <w:rFonts w:ascii="Liberation Serif" w:eastAsia="Liberation Serif" w:hAnsi="Liberation Serif" w:cs="Liberation Serif"/>
          <w:sz w:val="24"/>
          <w:szCs w:val="24"/>
        </w:rPr>
        <w:t>safetyof</w:t>
      </w:r>
      <w:proofErr w:type="spellEnd"/>
      <w:r>
        <w:rPr>
          <w:rFonts w:ascii="Liberation Serif" w:eastAsia="Liberation Serif" w:hAnsi="Liberation Serif" w:cs="Liberation Serif"/>
          <w:sz w:val="24"/>
          <w:szCs w:val="24"/>
        </w:rPr>
        <w:t xml:space="preserve"> crop from animals thus protecting </w:t>
      </w:r>
      <w:proofErr w:type="gramStart"/>
      <w:r>
        <w:rPr>
          <w:rFonts w:ascii="Liberation Serif" w:eastAsia="Liberation Serif" w:hAnsi="Liberation Serif" w:cs="Liberation Serif"/>
          <w:sz w:val="24"/>
          <w:szCs w:val="24"/>
        </w:rPr>
        <w:t>farmers</w:t>
      </w:r>
      <w:proofErr w:type="gramEnd"/>
      <w:r>
        <w:rPr>
          <w:rFonts w:ascii="Liberation Serif" w:eastAsia="Liberation Serif" w:hAnsi="Liberation Serif" w:cs="Liberation Serif"/>
          <w:sz w:val="24"/>
          <w:szCs w:val="24"/>
        </w:rPr>
        <w:t xml:space="preserve"> loss.</w:t>
      </w:r>
    </w:p>
    <w:p w:rsidR="00BE7DE8" w:rsidRDefault="00BE7DE8">
      <w:pPr>
        <w:spacing w:before="2" w:line="160" w:lineRule="exact"/>
        <w:rPr>
          <w:sz w:val="17"/>
          <w:szCs w:val="17"/>
        </w:rPr>
      </w:pPr>
    </w:p>
    <w:p w:rsidR="00BE7DE8" w:rsidRDefault="00BE7DE8">
      <w:pPr>
        <w:spacing w:line="200" w:lineRule="exact"/>
      </w:pPr>
    </w:p>
    <w:p w:rsidR="00BE7DE8" w:rsidRDefault="00972D55">
      <w:pPr>
        <w:spacing w:before="24" w:line="300" w:lineRule="exact"/>
        <w:ind w:left="120"/>
        <w:rPr>
          <w:rFonts w:ascii="Liberation Serif" w:eastAsia="Liberation Serif" w:hAnsi="Liberation Serif" w:cs="Liberation Serif"/>
          <w:sz w:val="28"/>
          <w:szCs w:val="28"/>
        </w:rPr>
      </w:pPr>
      <w:r>
        <w:rPr>
          <w:rFonts w:ascii="Liberation Serif" w:eastAsia="Liberation Serif" w:hAnsi="Liberation Serif" w:cs="Liberation Serif"/>
          <w:b/>
          <w:position w:val="-1"/>
          <w:sz w:val="28"/>
          <w:szCs w:val="28"/>
          <w:u w:val="single" w:color="000000"/>
        </w:rPr>
        <w:t xml:space="preserve"> PURPOSE:</w:t>
      </w:r>
    </w:p>
    <w:p w:rsidR="00BE7DE8" w:rsidRDefault="00BE7DE8">
      <w:pPr>
        <w:spacing w:before="2" w:line="260" w:lineRule="exact"/>
        <w:rPr>
          <w:sz w:val="26"/>
          <w:szCs w:val="26"/>
        </w:rPr>
      </w:pPr>
    </w:p>
    <w:p w:rsidR="00BE7DE8" w:rsidRDefault="00972D55">
      <w:pPr>
        <w:spacing w:before="29" w:line="273" w:lineRule="auto"/>
        <w:ind w:left="120" w:right="304"/>
        <w:jc w:val="both"/>
        <w:rPr>
          <w:rFonts w:ascii="Liberation Serif" w:eastAsia="Liberation Serif" w:hAnsi="Liberation Serif" w:cs="Liberation Serif"/>
          <w:sz w:val="24"/>
          <w:szCs w:val="24"/>
        </w:rPr>
        <w:sectPr w:rsidR="00BE7DE8">
          <w:pgSz w:w="12240" w:h="15840"/>
          <w:pgMar w:top="1420" w:right="1720" w:bottom="280" w:left="1320" w:header="720" w:footer="720" w:gutter="0"/>
          <w:cols w:space="720"/>
        </w:sectPr>
      </w:pPr>
      <w:r>
        <w:rPr>
          <w:rFonts w:ascii="Liberation Serif" w:eastAsia="Liberation Serif" w:hAnsi="Liberation Serif" w:cs="Liberation Serif"/>
          <w:sz w:val="24"/>
          <w:szCs w:val="24"/>
        </w:rPr>
        <w:t xml:space="preserve">Our main purpose of the project is to develop intruder alert to the farm, to avoid losses due </w:t>
      </w:r>
      <w:proofErr w:type="gramStart"/>
      <w:r>
        <w:rPr>
          <w:rFonts w:ascii="Liberation Serif" w:eastAsia="Liberation Serif" w:hAnsi="Liberation Serif" w:cs="Liberation Serif"/>
          <w:sz w:val="24"/>
          <w:szCs w:val="24"/>
        </w:rPr>
        <w:t>to  animal</w:t>
      </w:r>
      <w:proofErr w:type="gramEnd"/>
      <w:r>
        <w:rPr>
          <w:rFonts w:ascii="Liberation Serif" w:eastAsia="Liberation Serif" w:hAnsi="Liberation Serif" w:cs="Liberation Serif"/>
          <w:sz w:val="24"/>
          <w:szCs w:val="24"/>
        </w:rPr>
        <w:t xml:space="preserve">  and  fire.  These  intruder  alert  protect  the  crop  that  damaging  that  indirectly increase yield of the crop. The develop system will not harmful and injurious to animal as well as human beings. Theme of project is to design </w:t>
      </w:r>
      <w:proofErr w:type="spellStart"/>
      <w:proofErr w:type="gramStart"/>
      <w:r>
        <w:rPr>
          <w:rFonts w:ascii="Liberation Serif" w:eastAsia="Liberation Serif" w:hAnsi="Liberation Serif" w:cs="Liberation Serif"/>
          <w:sz w:val="24"/>
          <w:szCs w:val="24"/>
        </w:rPr>
        <w:t>a</w:t>
      </w:r>
      <w:proofErr w:type="spellEnd"/>
      <w:proofErr w:type="gramEnd"/>
      <w:r>
        <w:rPr>
          <w:rFonts w:ascii="Liberation Serif" w:eastAsia="Liberation Serif" w:hAnsi="Liberation Serif" w:cs="Liberation Serif"/>
          <w:sz w:val="24"/>
          <w:szCs w:val="24"/>
        </w:rPr>
        <w:t xml:space="preserve"> intelligent security system for farm protecting by using embedded system.</w:t>
      </w:r>
    </w:p>
    <w:p w:rsidR="00BE7DE8" w:rsidRDefault="00BE7DE8">
      <w:pPr>
        <w:spacing w:before="5" w:line="140" w:lineRule="exact"/>
        <w:rPr>
          <w:sz w:val="15"/>
          <w:szCs w:val="15"/>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5C1520">
      <w:pPr>
        <w:spacing w:before="24" w:line="300" w:lineRule="exact"/>
        <w:ind w:left="3042"/>
        <w:rPr>
          <w:rFonts w:ascii="Liberation Serif" w:eastAsia="Liberation Serif" w:hAnsi="Liberation Serif" w:cs="Liberation Serif"/>
          <w:sz w:val="28"/>
          <w:szCs w:val="28"/>
        </w:rPr>
      </w:pPr>
      <w:r>
        <w:pict>
          <v:group id="_x0000_s1155" style="position:absolute;left:0;text-align:left;margin-left:309.6pt;margin-top:15.4pt;width:3.35pt;height:0;z-index:-251673600;mso-position-horizontal-relative:page" coordorigin="6192,308" coordsize="67,0">
            <v:shape id="_x0000_s1156" style="position:absolute;left:6192;top:308;width:67;height:0" coordorigin="6192,308" coordsize="67,0" path="m6192,308r67,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LITERATURE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SURVEY</w:t>
      </w:r>
    </w:p>
    <w:p w:rsidR="00BE7DE8" w:rsidRDefault="00BE7DE8">
      <w:pPr>
        <w:spacing w:before="9" w:line="160" w:lineRule="exact"/>
        <w:rPr>
          <w:sz w:val="16"/>
          <w:szCs w:val="16"/>
        </w:rPr>
      </w:pPr>
    </w:p>
    <w:p w:rsidR="00BE7DE8" w:rsidRDefault="00BE7DE8">
      <w:pPr>
        <w:spacing w:line="200" w:lineRule="exact"/>
      </w:pPr>
    </w:p>
    <w:p w:rsidR="00BE7DE8" w:rsidRDefault="005C1520">
      <w:pPr>
        <w:spacing w:before="18" w:line="320" w:lineRule="exact"/>
        <w:ind w:left="120"/>
        <w:rPr>
          <w:rFonts w:ascii="Trebuchet MS" w:eastAsia="Trebuchet MS" w:hAnsi="Trebuchet MS" w:cs="Trebuchet MS"/>
          <w:sz w:val="28"/>
          <w:szCs w:val="28"/>
        </w:rPr>
      </w:pPr>
      <w:r>
        <w:pict>
          <v:group id="_x0000_s1153" style="position:absolute;left:0;text-align:left;margin-left:133.6pt;margin-top:15.15pt;width:3.35pt;height:0;z-index:-251672576;mso-position-horizontal-relative:page" coordorigin="2672,303" coordsize="67,0">
            <v:shape id="_x0000_s1154" style="position:absolute;left:2672;top:303;width:67;height:0" coordorigin="2672,303" coordsize="67,0" path="m2672,303r66,e" filled="f" strokeweight=".85pt">
              <v:path arrowok="t"/>
            </v:shape>
            <w10:wrap anchorx="page"/>
          </v:group>
        </w:pict>
      </w:r>
      <w:r w:rsidR="00972D55">
        <w:rPr>
          <w:rFonts w:ascii="Trebuchet MS" w:eastAsia="Trebuchet MS" w:hAnsi="Trebuchet MS" w:cs="Trebuchet MS"/>
          <w:b/>
          <w:position w:val="-1"/>
          <w:sz w:val="28"/>
          <w:szCs w:val="28"/>
          <w:u w:val="single" w:color="000000"/>
        </w:rPr>
        <w:t xml:space="preserve"> EXISTING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PROBLEM:</w:t>
      </w:r>
    </w:p>
    <w:p w:rsidR="00BE7DE8" w:rsidRDefault="00BE7DE8">
      <w:pPr>
        <w:spacing w:before="4" w:line="100" w:lineRule="exact"/>
        <w:rPr>
          <w:sz w:val="10"/>
          <w:szCs w:val="10"/>
        </w:rPr>
      </w:pPr>
    </w:p>
    <w:p w:rsidR="00BE7DE8" w:rsidRDefault="00BE7DE8">
      <w:pPr>
        <w:spacing w:line="200" w:lineRule="exact"/>
      </w:pPr>
    </w:p>
    <w:p w:rsidR="00BE7DE8" w:rsidRDefault="00972D55">
      <w:pPr>
        <w:spacing w:before="2" w:line="300" w:lineRule="exact"/>
        <w:ind w:left="120" w:right="305"/>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The existing </w:t>
      </w:r>
      <w:proofErr w:type="gramStart"/>
      <w:r>
        <w:rPr>
          <w:rFonts w:ascii="Liberation Serif" w:eastAsia="Liberation Serif" w:hAnsi="Liberation Serif" w:cs="Liberation Serif"/>
          <w:sz w:val="24"/>
          <w:szCs w:val="24"/>
        </w:rPr>
        <w:t>system mainly provide</w:t>
      </w:r>
      <w:proofErr w:type="gramEnd"/>
      <w:r>
        <w:rPr>
          <w:rFonts w:ascii="Liberation Serif" w:eastAsia="Liberation Serif" w:hAnsi="Liberation Serif" w:cs="Liberation Serif"/>
          <w:sz w:val="24"/>
          <w:szCs w:val="24"/>
        </w:rPr>
        <w:t xml:space="preserve"> the surveillance functionality. Also these system don’t </w:t>
      </w:r>
      <w:proofErr w:type="gramStart"/>
      <w:r>
        <w:rPr>
          <w:rFonts w:ascii="Liberation Serif" w:eastAsia="Liberation Serif" w:hAnsi="Liberation Serif" w:cs="Liberation Serif"/>
          <w:sz w:val="24"/>
          <w:szCs w:val="24"/>
        </w:rPr>
        <w:t>provide  protection</w:t>
      </w:r>
      <w:proofErr w:type="gramEnd"/>
      <w:r>
        <w:rPr>
          <w:rFonts w:ascii="Liberation Serif" w:eastAsia="Liberation Serif" w:hAnsi="Liberation Serif" w:cs="Liberation Serif"/>
          <w:sz w:val="24"/>
          <w:szCs w:val="24"/>
        </w:rPr>
        <w:t xml:space="preserve">  from wild animals, especially in such  an application area. They also need to take actions based on the </w:t>
      </w:r>
      <w:proofErr w:type="gramStart"/>
      <w:r>
        <w:rPr>
          <w:rFonts w:ascii="Liberation Serif" w:eastAsia="Liberation Serif" w:hAnsi="Liberation Serif" w:cs="Liberation Serif"/>
          <w:sz w:val="24"/>
          <w:szCs w:val="24"/>
        </w:rPr>
        <w:t>type  of</w:t>
      </w:r>
      <w:proofErr w:type="gramEnd"/>
      <w:r>
        <w:rPr>
          <w:rFonts w:ascii="Liberation Serif" w:eastAsia="Liberation Serif" w:hAnsi="Liberation Serif" w:cs="Liberation Serif"/>
          <w:sz w:val="24"/>
          <w:szCs w:val="24"/>
        </w:rPr>
        <w:t xml:space="preserve"> animal that tries to enter the area, as different methods are adopted to prevent different animals from entering restricted areas. The other commonly used  method by farmer in order to prevent the crop </w:t>
      </w:r>
      <w:proofErr w:type="spellStart"/>
      <w:r>
        <w:rPr>
          <w:rFonts w:ascii="Liberation Serif" w:eastAsia="Liberation Serif" w:hAnsi="Liberation Serif" w:cs="Liberation Serif"/>
          <w:sz w:val="24"/>
          <w:szCs w:val="24"/>
        </w:rPr>
        <w:t>vandalization</w:t>
      </w:r>
      <w:proofErr w:type="spellEnd"/>
      <w:r>
        <w:rPr>
          <w:rFonts w:ascii="Liberation Serif" w:eastAsia="Liberation Serif" w:hAnsi="Liberation Serif" w:cs="Liberation Serif"/>
          <w:sz w:val="24"/>
          <w:szCs w:val="24"/>
        </w:rPr>
        <w:t xml:space="preserve"> by animals include  building  physical  barriers,  use  of  electric  fences  </w:t>
      </w:r>
      <w:proofErr w:type="spellStart"/>
      <w:r>
        <w:rPr>
          <w:rFonts w:ascii="Liberation Serif" w:eastAsia="Liberation Serif" w:hAnsi="Liberation Serif" w:cs="Liberation Serif"/>
          <w:sz w:val="24"/>
          <w:szCs w:val="24"/>
        </w:rPr>
        <w:t>andmanual</w:t>
      </w:r>
      <w:proofErr w:type="spellEnd"/>
      <w:r>
        <w:rPr>
          <w:rFonts w:ascii="Liberation Serif" w:eastAsia="Liberation Serif" w:hAnsi="Liberation Serif" w:cs="Liberation Serif"/>
          <w:sz w:val="24"/>
          <w:szCs w:val="24"/>
        </w:rPr>
        <w:t xml:space="preserve">  surveillance  and various such exhaustive and dangerous method.</w:t>
      </w:r>
    </w:p>
    <w:p w:rsidR="00BE7DE8" w:rsidRDefault="00BE7DE8">
      <w:pPr>
        <w:spacing w:before="7" w:line="160" w:lineRule="exact"/>
        <w:rPr>
          <w:sz w:val="16"/>
          <w:szCs w:val="16"/>
        </w:rPr>
      </w:pPr>
    </w:p>
    <w:p w:rsidR="00BE7DE8" w:rsidRDefault="00BE7DE8">
      <w:pPr>
        <w:spacing w:line="200" w:lineRule="exact"/>
      </w:pPr>
    </w:p>
    <w:p w:rsidR="00BE7DE8" w:rsidRDefault="00BE7DE8">
      <w:pPr>
        <w:spacing w:line="200" w:lineRule="exact"/>
      </w:pPr>
    </w:p>
    <w:p w:rsidR="00BE7DE8" w:rsidRDefault="005C1520">
      <w:pPr>
        <w:spacing w:before="24" w:line="300" w:lineRule="exact"/>
        <w:ind w:left="189"/>
        <w:rPr>
          <w:rFonts w:ascii="Liberation Serif" w:eastAsia="Liberation Serif" w:hAnsi="Liberation Serif" w:cs="Liberation Serif"/>
          <w:sz w:val="28"/>
          <w:szCs w:val="28"/>
        </w:rPr>
      </w:pPr>
      <w:r>
        <w:pict>
          <v:group id="_x0000_s1151" style="position:absolute;left:0;text-align:left;margin-left:1in;margin-top:15.4pt;width:3.45pt;height:0;z-index:-251671552;mso-position-horizontal-relative:page" coordorigin="1440,308" coordsize="69,0">
            <v:shape id="_x0000_s1152" style="position:absolute;left:1440;top:308;width:69;height:0" coordorigin="1440,308" coordsize="69,0" path="m1440,308r69,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REFERENCES:</w:t>
      </w:r>
    </w:p>
    <w:p w:rsidR="00BE7DE8" w:rsidRDefault="00BE7DE8">
      <w:pPr>
        <w:spacing w:before="5" w:line="180" w:lineRule="exact"/>
        <w:rPr>
          <w:sz w:val="18"/>
          <w:szCs w:val="18"/>
        </w:rPr>
      </w:pPr>
    </w:p>
    <w:p w:rsidR="00BE7DE8" w:rsidRDefault="00BE7DE8">
      <w:pPr>
        <w:spacing w:line="200" w:lineRule="exact"/>
      </w:pPr>
    </w:p>
    <w:p w:rsidR="00BE7DE8" w:rsidRDefault="00972D55">
      <w:pPr>
        <w:spacing w:before="27" w:line="268" w:lineRule="auto"/>
        <w:ind w:left="2280" w:right="314" w:hanging="471"/>
        <w:jc w:val="both"/>
        <w:rPr>
          <w:rFonts w:ascii="Noto Mono" w:eastAsia="Noto Mono" w:hAnsi="Noto Mono" w:cs="Noto Mono"/>
          <w:sz w:val="24"/>
          <w:szCs w:val="24"/>
        </w:rPr>
      </w:pPr>
      <w:proofErr w:type="spellStart"/>
      <w:r>
        <w:rPr>
          <w:rFonts w:ascii="Noto Mono" w:eastAsia="Noto Mono" w:hAnsi="Noto Mono" w:cs="Noto Mono"/>
          <w:sz w:val="22"/>
          <w:szCs w:val="22"/>
        </w:rPr>
        <w:t>i</w:t>
      </w:r>
      <w:proofErr w:type="spellEnd"/>
      <w:r>
        <w:rPr>
          <w:rFonts w:ascii="Noto Mono" w:eastAsia="Noto Mono" w:hAnsi="Noto Mono" w:cs="Noto Mono"/>
          <w:sz w:val="22"/>
          <w:szCs w:val="22"/>
        </w:rPr>
        <w:t xml:space="preserve">.   </w:t>
      </w:r>
      <w:proofErr w:type="spellStart"/>
      <w:proofErr w:type="gramStart"/>
      <w:r>
        <w:rPr>
          <w:rFonts w:ascii="Noto Mono" w:eastAsia="Noto Mono" w:hAnsi="Noto Mono" w:cs="Noto Mono"/>
          <w:sz w:val="24"/>
          <w:szCs w:val="24"/>
        </w:rPr>
        <w:t>Mr.Pranav</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shitap</w:t>
      </w:r>
      <w:proofErr w:type="spellEnd"/>
      <w:proofErr w:type="gramEnd"/>
      <w:r>
        <w:rPr>
          <w:rFonts w:ascii="Noto Mono" w:eastAsia="Noto Mono" w:hAnsi="Noto Mono" w:cs="Noto Mono"/>
          <w:sz w:val="24"/>
          <w:szCs w:val="24"/>
        </w:rPr>
        <w:t xml:space="preserve">,  </w:t>
      </w:r>
      <w:proofErr w:type="spellStart"/>
      <w:r>
        <w:rPr>
          <w:rFonts w:ascii="Noto Mono" w:eastAsia="Noto Mono" w:hAnsi="Noto Mono" w:cs="Noto Mono"/>
          <w:sz w:val="24"/>
          <w:szCs w:val="24"/>
        </w:rPr>
        <w:t>Mr.Jayesh</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redij</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Mr.Shikhar</w:t>
      </w:r>
      <w:proofErr w:type="spellEnd"/>
      <w:r>
        <w:rPr>
          <w:rFonts w:ascii="Noto Mono" w:eastAsia="Noto Mono" w:hAnsi="Noto Mono" w:cs="Noto Mono"/>
          <w:sz w:val="24"/>
          <w:szCs w:val="24"/>
        </w:rPr>
        <w:t xml:space="preserve">  Singh, </w:t>
      </w:r>
      <w:proofErr w:type="spellStart"/>
      <w:r>
        <w:rPr>
          <w:rFonts w:ascii="Noto Mono" w:eastAsia="Noto Mono" w:hAnsi="Noto Mono" w:cs="Noto Mono"/>
          <w:sz w:val="24"/>
          <w:szCs w:val="24"/>
        </w:rPr>
        <w:t>Mr.Durvesh</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Zagade</w:t>
      </w:r>
      <w:proofErr w:type="spellEnd"/>
      <w:r>
        <w:rPr>
          <w:rFonts w:ascii="Noto Mono" w:eastAsia="Noto Mono" w:hAnsi="Noto Mono" w:cs="Noto Mono"/>
          <w:sz w:val="24"/>
          <w:szCs w:val="24"/>
        </w:rPr>
        <w:t xml:space="preserve">, Dr. </w:t>
      </w:r>
      <w:proofErr w:type="spellStart"/>
      <w:r>
        <w:rPr>
          <w:rFonts w:ascii="Noto Mono" w:eastAsia="Noto Mono" w:hAnsi="Noto Mono" w:cs="Noto Mono"/>
          <w:sz w:val="24"/>
          <w:szCs w:val="24"/>
        </w:rPr>
        <w:t>Sharada</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Chougule</w:t>
      </w:r>
      <w:proofErr w:type="spellEnd"/>
      <w:r>
        <w:rPr>
          <w:rFonts w:ascii="Noto Mono" w:eastAsia="Noto Mono" w:hAnsi="Noto Mono" w:cs="Noto Mono"/>
          <w:sz w:val="24"/>
          <w:szCs w:val="24"/>
        </w:rPr>
        <w:t xml:space="preserve">. </w:t>
      </w:r>
      <w:proofErr w:type="gramStart"/>
      <w:r>
        <w:rPr>
          <w:rFonts w:ascii="Noto Mono" w:eastAsia="Noto Mono" w:hAnsi="Noto Mono" w:cs="Noto Mono"/>
          <w:sz w:val="24"/>
          <w:szCs w:val="24"/>
        </w:rPr>
        <w:t xml:space="preserve">Department of ELECTRONICS AND TELECOMMUNICATION ENGINEERING, </w:t>
      </w:r>
      <w:proofErr w:type="spellStart"/>
      <w:r>
        <w:rPr>
          <w:rFonts w:ascii="Noto Mono" w:eastAsia="Noto Mono" w:hAnsi="Noto Mono" w:cs="Noto Mono"/>
          <w:sz w:val="24"/>
          <w:szCs w:val="24"/>
        </w:rPr>
        <w:t>Finolex</w:t>
      </w:r>
      <w:proofErr w:type="spellEnd"/>
      <w:r>
        <w:rPr>
          <w:rFonts w:ascii="Noto Mono" w:eastAsia="Noto Mono" w:hAnsi="Noto Mono" w:cs="Noto Mono"/>
          <w:sz w:val="24"/>
          <w:szCs w:val="24"/>
        </w:rPr>
        <w:t xml:space="preserve"> Academy of Management and technology, </w:t>
      </w:r>
      <w:proofErr w:type="spellStart"/>
      <w:r>
        <w:rPr>
          <w:rFonts w:ascii="Noto Mono" w:eastAsia="Noto Mono" w:hAnsi="Noto Mono" w:cs="Noto Mono"/>
          <w:sz w:val="24"/>
          <w:szCs w:val="24"/>
        </w:rPr>
        <w:t>ratangiri</w:t>
      </w:r>
      <w:proofErr w:type="spellEnd"/>
      <w:r>
        <w:rPr>
          <w:rFonts w:ascii="Noto Mono" w:eastAsia="Noto Mono" w:hAnsi="Noto Mono" w:cs="Noto Mono"/>
          <w:sz w:val="24"/>
          <w:szCs w:val="24"/>
        </w:rPr>
        <w:t>, India.</w:t>
      </w:r>
      <w:proofErr w:type="gramEnd"/>
    </w:p>
    <w:p w:rsidR="00BE7DE8" w:rsidRDefault="00BE7DE8">
      <w:pPr>
        <w:spacing w:before="5" w:line="180" w:lineRule="exact"/>
        <w:rPr>
          <w:sz w:val="19"/>
          <w:szCs w:val="19"/>
        </w:rPr>
      </w:pPr>
    </w:p>
    <w:p w:rsidR="00BE7DE8" w:rsidRDefault="00972D55">
      <w:pPr>
        <w:spacing w:line="268" w:lineRule="auto"/>
        <w:ind w:left="2280" w:right="306" w:hanging="525"/>
        <w:jc w:val="both"/>
        <w:rPr>
          <w:rFonts w:ascii="Noto Mono" w:eastAsia="Noto Mono" w:hAnsi="Noto Mono" w:cs="Noto Mono"/>
          <w:sz w:val="24"/>
          <w:szCs w:val="24"/>
        </w:rPr>
      </w:pPr>
      <w:r>
        <w:rPr>
          <w:rFonts w:ascii="Noto Mono" w:eastAsia="Noto Mono" w:hAnsi="Noto Mono" w:cs="Noto Mono"/>
          <w:sz w:val="22"/>
          <w:szCs w:val="22"/>
        </w:rPr>
        <w:t xml:space="preserve">ii.   </w:t>
      </w:r>
      <w:proofErr w:type="spellStart"/>
      <w:r>
        <w:rPr>
          <w:rFonts w:ascii="Noto Mono" w:eastAsia="Noto Mono" w:hAnsi="Noto Mono" w:cs="Noto Mono"/>
          <w:sz w:val="24"/>
          <w:szCs w:val="24"/>
        </w:rPr>
        <w:t>N.Penchalaiah</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D.Pavithra</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B.Bhargavi</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D.P.Madhurai</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K.EliyasShaik,S.Md.sohaib.Assitant</w:t>
      </w:r>
      <w:proofErr w:type="spellEnd"/>
      <w:r>
        <w:rPr>
          <w:rFonts w:ascii="Noto Mono" w:eastAsia="Noto Mono" w:hAnsi="Noto Mono" w:cs="Noto Mono"/>
          <w:sz w:val="24"/>
          <w:szCs w:val="24"/>
        </w:rPr>
        <w:t xml:space="preserve"> Professor, Department of CSE,AITS,  </w:t>
      </w:r>
      <w:proofErr w:type="spellStart"/>
      <w:r>
        <w:rPr>
          <w:rFonts w:ascii="Noto Mono" w:eastAsia="Noto Mono" w:hAnsi="Noto Mono" w:cs="Noto Mono"/>
          <w:sz w:val="24"/>
          <w:szCs w:val="24"/>
        </w:rPr>
        <w:t>Rajampet,India</w:t>
      </w:r>
      <w:proofErr w:type="spellEnd"/>
      <w:r>
        <w:rPr>
          <w:rFonts w:ascii="Noto Mono" w:eastAsia="Noto Mono" w:hAnsi="Noto Mono" w:cs="Noto Mono"/>
          <w:sz w:val="24"/>
          <w:szCs w:val="24"/>
        </w:rPr>
        <w:t xml:space="preserve">  UG  Student,  Department  of </w:t>
      </w:r>
      <w:proofErr w:type="spellStart"/>
      <w:r>
        <w:rPr>
          <w:rFonts w:ascii="Noto Mono" w:eastAsia="Noto Mono" w:hAnsi="Noto Mono" w:cs="Noto Mono"/>
          <w:sz w:val="24"/>
          <w:szCs w:val="24"/>
        </w:rPr>
        <w:t>CSE,AITS,Rajampet,India</w:t>
      </w:r>
      <w:proofErr w:type="spellEnd"/>
      <w:r>
        <w:rPr>
          <w:rFonts w:ascii="Noto Mono" w:eastAsia="Noto Mono" w:hAnsi="Noto Mono" w:cs="Noto Mono"/>
          <w:sz w:val="24"/>
          <w:szCs w:val="24"/>
        </w:rPr>
        <w:t>.</w:t>
      </w:r>
    </w:p>
    <w:p w:rsidR="00BE7DE8" w:rsidRDefault="00BE7DE8">
      <w:pPr>
        <w:spacing w:before="5" w:line="180" w:lineRule="exact"/>
        <w:rPr>
          <w:sz w:val="19"/>
          <w:szCs w:val="19"/>
        </w:rPr>
      </w:pPr>
    </w:p>
    <w:p w:rsidR="00BE7DE8" w:rsidRDefault="00972D55">
      <w:pPr>
        <w:ind w:left="1702"/>
        <w:rPr>
          <w:rFonts w:ascii="Noto Mono" w:eastAsia="Noto Mono" w:hAnsi="Noto Mono" w:cs="Noto Mono"/>
          <w:sz w:val="24"/>
          <w:szCs w:val="24"/>
        </w:rPr>
      </w:pPr>
      <w:proofErr w:type="gramStart"/>
      <w:r>
        <w:rPr>
          <w:rFonts w:ascii="Noto Mono" w:eastAsia="Noto Mono" w:hAnsi="Noto Mono" w:cs="Noto Mono"/>
          <w:sz w:val="22"/>
          <w:szCs w:val="22"/>
        </w:rPr>
        <w:t>iii</w:t>
      </w:r>
      <w:proofErr w:type="gramEnd"/>
      <w:r>
        <w:rPr>
          <w:rFonts w:ascii="Noto Mono" w:eastAsia="Noto Mono" w:hAnsi="Noto Mono" w:cs="Noto Mono"/>
          <w:sz w:val="22"/>
          <w:szCs w:val="22"/>
        </w:rPr>
        <w:t xml:space="preserve">.   </w:t>
      </w:r>
      <w:proofErr w:type="spellStart"/>
      <w:r>
        <w:rPr>
          <w:rFonts w:ascii="Noto Mono" w:eastAsia="Noto Mono" w:hAnsi="Noto Mono" w:cs="Noto Mono"/>
          <w:sz w:val="24"/>
          <w:szCs w:val="24"/>
        </w:rPr>
        <w:t>Mr.P.Venkateswara</w:t>
      </w:r>
      <w:proofErr w:type="spellEnd"/>
      <w:r>
        <w:rPr>
          <w:rFonts w:ascii="Noto Mono" w:eastAsia="Noto Mono" w:hAnsi="Noto Mono" w:cs="Noto Mono"/>
          <w:sz w:val="24"/>
          <w:szCs w:val="24"/>
        </w:rPr>
        <w:t xml:space="preserve"> Rao, Mr.Ch Shiva Krishna ,MR M Samba</w:t>
      </w:r>
    </w:p>
    <w:p w:rsidR="00BE7DE8" w:rsidRDefault="00972D55">
      <w:pPr>
        <w:spacing w:before="33"/>
        <w:ind w:left="2280"/>
        <w:rPr>
          <w:rFonts w:ascii="Noto Mono" w:eastAsia="Noto Mono" w:hAnsi="Noto Mono" w:cs="Noto Mono"/>
          <w:sz w:val="24"/>
          <w:szCs w:val="24"/>
        </w:rPr>
      </w:pPr>
      <w:proofErr w:type="spellStart"/>
      <w:r>
        <w:rPr>
          <w:rFonts w:ascii="Noto Mono" w:eastAsia="Noto Mono" w:hAnsi="Noto Mono" w:cs="Noto Mono"/>
          <w:sz w:val="24"/>
          <w:szCs w:val="24"/>
        </w:rPr>
        <w:t>SivaReddyLBRCE</w:t>
      </w:r>
      <w:proofErr w:type="gramStart"/>
      <w:r>
        <w:rPr>
          <w:rFonts w:ascii="Noto Mono" w:eastAsia="Noto Mono" w:hAnsi="Noto Mono" w:cs="Noto Mono"/>
          <w:sz w:val="24"/>
          <w:szCs w:val="24"/>
        </w:rPr>
        <w:t>,LBRCE,LBRCE</w:t>
      </w:r>
      <w:proofErr w:type="spellEnd"/>
      <w:proofErr w:type="gramEnd"/>
      <w:r>
        <w:rPr>
          <w:rFonts w:ascii="Noto Mono" w:eastAsia="Noto Mono" w:hAnsi="Noto Mono" w:cs="Noto Mono"/>
          <w:sz w:val="24"/>
          <w:szCs w:val="24"/>
        </w:rPr>
        <w:t>.</w:t>
      </w:r>
    </w:p>
    <w:p w:rsidR="00BE7DE8" w:rsidRDefault="00BE7DE8">
      <w:pPr>
        <w:spacing w:before="4" w:line="240" w:lineRule="exact"/>
        <w:rPr>
          <w:sz w:val="24"/>
          <w:szCs w:val="24"/>
        </w:rPr>
      </w:pPr>
    </w:p>
    <w:p w:rsidR="00BE7DE8" w:rsidRDefault="00972D55">
      <w:pPr>
        <w:spacing w:line="268" w:lineRule="auto"/>
        <w:ind w:left="2280" w:right="310" w:hanging="566"/>
        <w:jc w:val="both"/>
        <w:rPr>
          <w:rFonts w:ascii="Noto Mono" w:eastAsia="Noto Mono" w:hAnsi="Noto Mono" w:cs="Noto Mono"/>
          <w:sz w:val="24"/>
          <w:szCs w:val="24"/>
        </w:rPr>
      </w:pPr>
      <w:proofErr w:type="gramStart"/>
      <w:r>
        <w:rPr>
          <w:rFonts w:ascii="Noto Mono" w:eastAsia="Noto Mono" w:hAnsi="Noto Mono" w:cs="Noto Mono"/>
          <w:sz w:val="22"/>
          <w:szCs w:val="22"/>
        </w:rPr>
        <w:t>iv</w:t>
      </w:r>
      <w:proofErr w:type="gramEnd"/>
      <w:r>
        <w:rPr>
          <w:rFonts w:ascii="Noto Mono" w:eastAsia="Noto Mono" w:hAnsi="Noto Mono" w:cs="Noto Mono"/>
          <w:sz w:val="22"/>
          <w:szCs w:val="22"/>
        </w:rPr>
        <w:t xml:space="preserve">.   </w:t>
      </w:r>
      <w:proofErr w:type="spellStart"/>
      <w:r>
        <w:rPr>
          <w:rFonts w:ascii="Noto Mono" w:eastAsia="Noto Mono" w:hAnsi="Noto Mono" w:cs="Noto Mono"/>
          <w:sz w:val="24"/>
          <w:szCs w:val="24"/>
        </w:rPr>
        <w:t>Mohit</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Korche,Sarthak</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Tokse</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ShubhamShirbhate</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Vaibhav</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Thakre,S</w:t>
      </w:r>
      <w:proofErr w:type="spellEnd"/>
      <w:r>
        <w:rPr>
          <w:rFonts w:ascii="Noto Mono" w:eastAsia="Noto Mono" w:hAnsi="Noto Mono" w:cs="Noto Mono"/>
          <w:sz w:val="24"/>
          <w:szCs w:val="24"/>
        </w:rPr>
        <w:t xml:space="preserve">.  P.  </w:t>
      </w:r>
      <w:proofErr w:type="spellStart"/>
      <w:proofErr w:type="gramStart"/>
      <w:r>
        <w:rPr>
          <w:rFonts w:ascii="Noto Mono" w:eastAsia="Noto Mono" w:hAnsi="Noto Mono" w:cs="Noto Mono"/>
          <w:sz w:val="24"/>
          <w:szCs w:val="24"/>
        </w:rPr>
        <w:t>Jolhe</w:t>
      </w:r>
      <w:proofErr w:type="spellEnd"/>
      <w:r>
        <w:rPr>
          <w:rFonts w:ascii="Noto Mono" w:eastAsia="Noto Mono" w:hAnsi="Noto Mono" w:cs="Noto Mono"/>
          <w:sz w:val="24"/>
          <w:szCs w:val="24"/>
        </w:rPr>
        <w:t>(</w:t>
      </w:r>
      <w:proofErr w:type="gramEnd"/>
      <w:r>
        <w:rPr>
          <w:rFonts w:ascii="Noto Mono" w:eastAsia="Noto Mono" w:hAnsi="Noto Mono" w:cs="Noto Mono"/>
          <w:sz w:val="24"/>
          <w:szCs w:val="24"/>
        </w:rPr>
        <w:t xml:space="preserve">HOD). </w:t>
      </w:r>
      <w:proofErr w:type="gramStart"/>
      <w:r>
        <w:rPr>
          <w:rFonts w:ascii="Noto Mono" w:eastAsia="Noto Mono" w:hAnsi="Noto Mono" w:cs="Noto Mono"/>
          <w:sz w:val="24"/>
          <w:szCs w:val="24"/>
        </w:rPr>
        <w:t>Students ,</w:t>
      </w:r>
      <w:proofErr w:type="gramEnd"/>
      <w:r>
        <w:rPr>
          <w:rFonts w:ascii="Noto Mono" w:eastAsia="Noto Mono" w:hAnsi="Noto Mono" w:cs="Noto Mono"/>
          <w:sz w:val="24"/>
          <w:szCs w:val="24"/>
        </w:rPr>
        <w:t xml:space="preserve"> Final </w:t>
      </w:r>
      <w:proofErr w:type="spellStart"/>
      <w:r>
        <w:rPr>
          <w:rFonts w:ascii="Noto Mono" w:eastAsia="Noto Mono" w:hAnsi="Noto Mono" w:cs="Noto Mono"/>
          <w:sz w:val="24"/>
          <w:szCs w:val="24"/>
        </w:rPr>
        <w:t>Year,Dept.of</w:t>
      </w:r>
      <w:proofErr w:type="spellEnd"/>
      <w:r>
        <w:rPr>
          <w:rFonts w:ascii="Noto Mono" w:eastAsia="Noto Mono" w:hAnsi="Noto Mono" w:cs="Noto Mono"/>
          <w:sz w:val="24"/>
          <w:szCs w:val="24"/>
        </w:rPr>
        <w:t xml:space="preserve"> </w:t>
      </w:r>
      <w:proofErr w:type="spellStart"/>
      <w:r>
        <w:rPr>
          <w:rFonts w:ascii="Noto Mono" w:eastAsia="Noto Mono" w:hAnsi="Noto Mono" w:cs="Noto Mono"/>
          <w:sz w:val="24"/>
          <w:szCs w:val="24"/>
        </w:rPr>
        <w:t>Electricalengineering,Government</w:t>
      </w:r>
      <w:proofErr w:type="spellEnd"/>
    </w:p>
    <w:p w:rsidR="00BE7DE8" w:rsidRDefault="00BE7DE8">
      <w:pPr>
        <w:spacing w:before="4" w:line="160" w:lineRule="exact"/>
        <w:rPr>
          <w:sz w:val="17"/>
          <w:szCs w:val="17"/>
        </w:rPr>
      </w:pPr>
    </w:p>
    <w:p w:rsidR="00BE7DE8" w:rsidRDefault="00BE7DE8">
      <w:pPr>
        <w:spacing w:line="200" w:lineRule="exact"/>
      </w:pPr>
    </w:p>
    <w:p w:rsidR="00BE7DE8" w:rsidRDefault="00972D55">
      <w:pPr>
        <w:ind w:left="100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College </w:t>
      </w:r>
      <w:proofErr w:type="gramStart"/>
      <w:r>
        <w:rPr>
          <w:rFonts w:ascii="Liberation Serif" w:eastAsia="Liberation Serif" w:hAnsi="Liberation Serif" w:cs="Liberation Serif"/>
          <w:sz w:val="24"/>
          <w:szCs w:val="24"/>
        </w:rPr>
        <w:t xml:space="preserve">of  </w:t>
      </w:r>
      <w:proofErr w:type="spellStart"/>
      <w:r>
        <w:rPr>
          <w:rFonts w:ascii="Liberation Serif" w:eastAsia="Liberation Serif" w:hAnsi="Liberation Serif" w:cs="Liberation Serif"/>
          <w:sz w:val="24"/>
          <w:szCs w:val="24"/>
        </w:rPr>
        <w:t>engineering,Nagpur</w:t>
      </w:r>
      <w:proofErr w:type="spellEnd"/>
      <w:proofErr w:type="gramEnd"/>
      <w:r>
        <w:rPr>
          <w:rFonts w:ascii="Liberation Serif" w:eastAsia="Liberation Serif" w:hAnsi="Liberation Serif" w:cs="Liberation Serif"/>
          <w:sz w:val="24"/>
          <w:szCs w:val="24"/>
        </w:rPr>
        <w:t xml:space="preserve"> head of </w:t>
      </w:r>
      <w:proofErr w:type="spellStart"/>
      <w:r>
        <w:rPr>
          <w:rFonts w:ascii="Liberation Serif" w:eastAsia="Liberation Serif" w:hAnsi="Liberation Serif" w:cs="Liberation Serif"/>
          <w:sz w:val="24"/>
          <w:szCs w:val="24"/>
        </w:rPr>
        <w:t>dept.,Electrical</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engineering,Government</w:t>
      </w:r>
      <w:proofErr w:type="spellEnd"/>
    </w:p>
    <w:p w:rsidR="00BE7DE8" w:rsidRDefault="00972D55">
      <w:pPr>
        <w:spacing w:before="39"/>
        <w:ind w:left="1000"/>
        <w:rPr>
          <w:rFonts w:ascii="Liberation Serif" w:eastAsia="Liberation Serif" w:hAnsi="Liberation Serif" w:cs="Liberation Serif"/>
          <w:sz w:val="24"/>
          <w:szCs w:val="24"/>
        </w:rPr>
        <w:sectPr w:rsidR="00BE7DE8">
          <w:pgSz w:w="12240" w:h="15840"/>
          <w:pgMar w:top="1480" w:right="1720" w:bottom="280" w:left="1320" w:header="720" w:footer="720" w:gutter="0"/>
          <w:cols w:space="720"/>
        </w:sectPr>
      </w:pPr>
      <w:r>
        <w:rPr>
          <w:rFonts w:ascii="Liberation Serif" w:eastAsia="Liberation Serif" w:hAnsi="Liberation Serif" w:cs="Liberation Serif"/>
          <w:sz w:val="24"/>
          <w:szCs w:val="24"/>
        </w:rPr>
        <w:t xml:space="preserve">College of </w:t>
      </w:r>
      <w:proofErr w:type="spellStart"/>
      <w:r>
        <w:rPr>
          <w:rFonts w:ascii="Liberation Serif" w:eastAsia="Liberation Serif" w:hAnsi="Liberation Serif" w:cs="Liberation Serif"/>
          <w:sz w:val="24"/>
          <w:szCs w:val="24"/>
        </w:rPr>
        <w:t>engineering</w:t>
      </w:r>
      <w:proofErr w:type="gramStart"/>
      <w:r>
        <w:rPr>
          <w:rFonts w:ascii="Liberation Serif" w:eastAsia="Liberation Serif" w:hAnsi="Liberation Serif" w:cs="Liberation Serif"/>
          <w:sz w:val="24"/>
          <w:szCs w:val="24"/>
        </w:rPr>
        <w:t>,Nagpur</w:t>
      </w:r>
      <w:proofErr w:type="spellEnd"/>
      <w:proofErr w:type="gramEnd"/>
      <w:r>
        <w:rPr>
          <w:rFonts w:ascii="Liberation Serif" w:eastAsia="Liberation Serif" w:hAnsi="Liberation Serif" w:cs="Liberation Serif"/>
          <w:sz w:val="24"/>
          <w:szCs w:val="24"/>
        </w:rPr>
        <w:t>.</w:t>
      </w:r>
    </w:p>
    <w:p w:rsidR="00BE7DE8" w:rsidRDefault="00BE7DE8">
      <w:pPr>
        <w:spacing w:before="4" w:line="160" w:lineRule="exact"/>
        <w:rPr>
          <w:sz w:val="16"/>
          <w:szCs w:val="16"/>
        </w:rPr>
      </w:pPr>
    </w:p>
    <w:p w:rsidR="00BE7DE8" w:rsidRDefault="005C1520">
      <w:pPr>
        <w:spacing w:line="300" w:lineRule="exact"/>
        <w:ind w:left="120"/>
        <w:rPr>
          <w:rFonts w:ascii="Liberation Serif" w:eastAsia="Liberation Serif" w:hAnsi="Liberation Serif" w:cs="Liberation Serif"/>
          <w:sz w:val="28"/>
          <w:szCs w:val="28"/>
        </w:rPr>
      </w:pPr>
      <w:r>
        <w:pict>
          <v:group id="_x0000_s1149" style="position:absolute;left:0;text-align:left;margin-left:142.75pt;margin-top:14.2pt;width:3.3pt;height:0;z-index:-251670528;mso-position-horizontal-relative:page" coordorigin="2855,284" coordsize="66,0">
            <v:shape id="_x0000_s1150" style="position:absolute;left:2855;top:284;width:66;height:0" coordorigin="2855,284" coordsize="66,0" path="m2855,284r66,e" filled="f" strokeweight=".85pt">
              <v:path arrowok="t"/>
            </v:shape>
            <w10:wrap anchorx="page"/>
          </v:group>
        </w:pict>
      </w:r>
      <w:r>
        <w:pict>
          <v:group id="_x0000_s1147" style="position:absolute;left:0;text-align:left;margin-left:323.55pt;margin-top:14.2pt;width:3.35pt;height:0;z-index:-251669504;mso-position-horizontal-relative:page" coordorigin="6471,284" coordsize="67,0">
            <v:shape id="_x0000_s1148" style="position:absolute;left:6471;top:284;width:67;height:0" coordorigin="6471,284" coordsize="67,0" path="m6471,284r67,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PROBLEM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STATEMENT   DEFINITION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STATEMENT:</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0" w:line="220" w:lineRule="exact"/>
        <w:rPr>
          <w:sz w:val="22"/>
          <w:szCs w:val="22"/>
        </w:rPr>
      </w:pPr>
    </w:p>
    <w:p w:rsidR="00BE7DE8" w:rsidRDefault="00972D55">
      <w:pPr>
        <w:spacing w:before="24"/>
        <w:ind w:left="120" w:right="1290"/>
        <w:jc w:val="both"/>
        <w:rPr>
          <w:rFonts w:ascii="Liberation Serif" w:eastAsia="Liberation Serif" w:hAnsi="Liberation Serif" w:cs="Liberation Serif"/>
          <w:sz w:val="28"/>
          <w:szCs w:val="28"/>
        </w:rPr>
      </w:pPr>
      <w:proofErr w:type="gramStart"/>
      <w:r>
        <w:rPr>
          <w:rFonts w:ascii="Liberation Serif" w:eastAsia="Liberation Serif" w:hAnsi="Liberation Serif" w:cs="Liberation Serif"/>
          <w:sz w:val="28"/>
          <w:szCs w:val="28"/>
        </w:rPr>
        <w:t xml:space="preserve">In the world </w:t>
      </w:r>
      <w:proofErr w:type="spellStart"/>
      <w:r>
        <w:rPr>
          <w:rFonts w:ascii="Liberation Serif" w:eastAsia="Liberation Serif" w:hAnsi="Liberation Serif" w:cs="Liberation Serif"/>
          <w:sz w:val="28"/>
          <w:szCs w:val="28"/>
        </w:rPr>
        <w:t>economyof</w:t>
      </w:r>
      <w:proofErr w:type="spellEnd"/>
      <w:r>
        <w:rPr>
          <w:rFonts w:ascii="Liberation Serif" w:eastAsia="Liberation Serif" w:hAnsi="Liberation Serif" w:cs="Liberation Serif"/>
          <w:sz w:val="28"/>
          <w:szCs w:val="28"/>
        </w:rPr>
        <w:t xml:space="preserve"> many </w:t>
      </w:r>
      <w:proofErr w:type="spellStart"/>
      <w:r>
        <w:rPr>
          <w:rFonts w:ascii="Liberation Serif" w:eastAsia="Liberation Serif" w:hAnsi="Liberation Serif" w:cs="Liberation Serif"/>
          <w:sz w:val="28"/>
          <w:szCs w:val="28"/>
        </w:rPr>
        <w:t>Countrydependent</w:t>
      </w:r>
      <w:proofErr w:type="spellEnd"/>
      <w:r>
        <w:rPr>
          <w:rFonts w:ascii="Liberation Serif" w:eastAsia="Liberation Serif" w:hAnsi="Liberation Serif" w:cs="Liberation Serif"/>
          <w:sz w:val="28"/>
          <w:szCs w:val="28"/>
        </w:rPr>
        <w:t xml:space="preserve"> upon the agriculture.</w:t>
      </w:r>
      <w:proofErr w:type="gramEnd"/>
    </w:p>
    <w:p w:rsidR="00BE7DE8" w:rsidRDefault="00BE7DE8">
      <w:pPr>
        <w:spacing w:before="8" w:line="120" w:lineRule="exact"/>
        <w:rPr>
          <w:sz w:val="13"/>
          <w:szCs w:val="13"/>
        </w:rPr>
      </w:pPr>
    </w:p>
    <w:p w:rsidR="00BE7DE8" w:rsidRDefault="00BE7DE8">
      <w:pPr>
        <w:spacing w:line="200" w:lineRule="exact"/>
      </w:pPr>
    </w:p>
    <w:p w:rsidR="00BE7DE8" w:rsidRDefault="00972D55">
      <w:pPr>
        <w:spacing w:line="301" w:lineRule="auto"/>
        <w:ind w:left="120" w:right="60"/>
        <w:jc w:val="both"/>
        <w:rPr>
          <w:rFonts w:ascii="Liberation Serif" w:eastAsia="Liberation Serif" w:hAnsi="Liberation Serif" w:cs="Liberation Serif"/>
          <w:sz w:val="28"/>
          <w:szCs w:val="28"/>
        </w:rPr>
        <w:sectPr w:rsidR="00BE7DE8">
          <w:pgSz w:w="12240" w:h="15840"/>
          <w:pgMar w:top="1480" w:right="1320" w:bottom="280" w:left="1320" w:header="720" w:footer="720" w:gutter="0"/>
          <w:cols w:space="720"/>
        </w:sectPr>
      </w:pPr>
      <w:r>
        <w:rPr>
          <w:rFonts w:ascii="Liberation Serif" w:eastAsia="Liberation Serif" w:hAnsi="Liberation Serif" w:cs="Liberation Serif"/>
          <w:sz w:val="28"/>
          <w:szCs w:val="28"/>
        </w:rPr>
        <w:t xml:space="preserve">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 it. Agriculture meets food requirements of the people and produces several raw </w:t>
      </w:r>
      <w:proofErr w:type="spellStart"/>
      <w:r>
        <w:rPr>
          <w:rFonts w:ascii="Liberation Serif" w:eastAsia="Liberation Serif" w:hAnsi="Liberation Serif" w:cs="Liberation Serif"/>
          <w:sz w:val="28"/>
          <w:szCs w:val="28"/>
        </w:rPr>
        <w:t>materialsfor</w:t>
      </w:r>
      <w:proofErr w:type="spellEnd"/>
      <w:r>
        <w:rPr>
          <w:rFonts w:ascii="Liberation Serif" w:eastAsia="Liberation Serif" w:hAnsi="Liberation Serif" w:cs="Liberation Serif"/>
          <w:sz w:val="28"/>
          <w:szCs w:val="28"/>
        </w:rPr>
        <w:t xml:space="preserve"> industries. But because of animal interference and fire in agricultural lands, there will be huge loss of </w:t>
      </w:r>
      <w:proofErr w:type="spellStart"/>
      <w:r>
        <w:rPr>
          <w:rFonts w:ascii="Liberation Serif" w:eastAsia="Liberation Serif" w:hAnsi="Liberation Serif" w:cs="Liberation Serif"/>
          <w:sz w:val="28"/>
          <w:szCs w:val="28"/>
        </w:rPr>
        <w:t>crops.Crops</w:t>
      </w:r>
      <w:proofErr w:type="spellEnd"/>
      <w:r>
        <w:rPr>
          <w:rFonts w:ascii="Liberation Serif" w:eastAsia="Liberation Serif" w:hAnsi="Liberation Serif" w:cs="Liberation Serif"/>
          <w:sz w:val="28"/>
          <w:szCs w:val="28"/>
        </w:rPr>
        <w:t xml:space="preserve"> will be totally getting destroyed.</w:t>
      </w:r>
    </w:p>
    <w:p w:rsidR="00BE7DE8" w:rsidRDefault="00BE7DE8">
      <w:pPr>
        <w:spacing w:before="4" w:line="160" w:lineRule="exact"/>
        <w:rPr>
          <w:sz w:val="16"/>
          <w:szCs w:val="16"/>
        </w:rPr>
      </w:pPr>
    </w:p>
    <w:p w:rsidR="00BE7DE8" w:rsidRDefault="005C1520">
      <w:pPr>
        <w:spacing w:line="300" w:lineRule="exact"/>
        <w:ind w:left="2320"/>
        <w:rPr>
          <w:rFonts w:ascii="Liberation Serif" w:eastAsia="Liberation Serif" w:hAnsi="Liberation Serif" w:cs="Liberation Serif"/>
          <w:sz w:val="28"/>
          <w:szCs w:val="28"/>
        </w:rPr>
      </w:pPr>
      <w:r>
        <w:pict>
          <v:group id="_x0000_s1145" style="position:absolute;left:0;text-align:left;margin-left:251.7pt;margin-top:14.2pt;width:3.4pt;height:0;z-index:-251668480;mso-position-horizontal-relative:page" coordorigin="5034,284" coordsize="68,0">
            <v:shape id="_x0000_s1146" style="position:absolute;left:5034;top:284;width:68;height:0" coordorigin="5034,284" coordsize="68,0" path="m5034,284r67,e" filled="f" strokeweight=".85pt">
              <v:path arrowok="t"/>
            </v:shape>
            <w10:wrap anchorx="page"/>
          </v:group>
        </w:pict>
      </w:r>
      <w:r>
        <w:pict>
          <v:group id="_x0000_s1143" style="position:absolute;left:0;text-align:left;margin-left:285.4pt;margin-top:14.2pt;width:3.4pt;height:0;z-index:-251667456;mso-position-horizontal-relative:page" coordorigin="5707,284" coordsize="68,0">
            <v:shape id="_x0000_s1144" style="position:absolute;left:5707;top:284;width:68;height:0" coordorigin="5707,284" coordsize="68,0" path="m5707,284r68,e" filled="f" strokeweight=".85pt">
              <v:path arrowok="t"/>
            </v:shape>
            <w10:wrap anchorx="page"/>
          </v:group>
        </w:pict>
      </w:r>
      <w:r>
        <w:pict>
          <v:group id="_x0000_s1141" style="position:absolute;left:0;text-align:left;margin-left:364.95pt;margin-top:14.2pt;width:3.35pt;height:0;z-index:-251666432;mso-position-horizontal-relative:page" coordorigin="7299,284" coordsize="67,0">
            <v:shape id="_x0000_s1142" style="position:absolute;left:7299;top:284;width:67;height:0" coordorigin="7299,284" coordsize="67,0" path="m7299,284r67,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IDEATION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AND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PROPOSED </w:t>
      </w:r>
      <w:r w:rsidR="00972D55">
        <w:rPr>
          <w:rFonts w:ascii="Liberation Serif" w:eastAsia="Liberation Serif" w:hAnsi="Liberation Serif" w:cs="Liberation Serif"/>
          <w:b/>
          <w:position w:val="-1"/>
          <w:sz w:val="28"/>
          <w:szCs w:val="28"/>
        </w:rPr>
        <w:t xml:space="preserve"> </w:t>
      </w:r>
      <w:r w:rsidR="00972D55">
        <w:rPr>
          <w:rFonts w:ascii="Liberation Serif" w:eastAsia="Liberation Serif" w:hAnsi="Liberation Serif" w:cs="Liberation Serif"/>
          <w:b/>
          <w:position w:val="-1"/>
          <w:sz w:val="28"/>
          <w:szCs w:val="28"/>
          <w:u w:val="single" w:color="000000"/>
        </w:rPr>
        <w:t xml:space="preserve"> SOLUTION</w:t>
      </w:r>
    </w:p>
    <w:p w:rsidR="00BE7DE8" w:rsidRDefault="00BE7DE8">
      <w:pPr>
        <w:spacing w:line="200" w:lineRule="exact"/>
      </w:pPr>
    </w:p>
    <w:p w:rsidR="00BE7DE8" w:rsidRDefault="00BE7DE8">
      <w:pPr>
        <w:spacing w:line="200" w:lineRule="exact"/>
      </w:pPr>
    </w:p>
    <w:p w:rsidR="00BE7DE8" w:rsidRDefault="00BE7DE8">
      <w:pPr>
        <w:spacing w:before="4" w:line="280" w:lineRule="exact"/>
        <w:rPr>
          <w:sz w:val="28"/>
          <w:szCs w:val="28"/>
        </w:rPr>
      </w:pPr>
    </w:p>
    <w:p w:rsidR="00BE7DE8" w:rsidRPr="00B931B6" w:rsidRDefault="005C1520" w:rsidP="00B931B6">
      <w:pPr>
        <w:spacing w:before="18" w:line="320" w:lineRule="exact"/>
        <w:ind w:left="120"/>
        <w:rPr>
          <w:rFonts w:ascii="Trebuchet MS" w:eastAsia="Trebuchet MS" w:hAnsi="Trebuchet MS" w:cs="Trebuchet MS"/>
          <w:sz w:val="28"/>
          <w:szCs w:val="28"/>
        </w:rPr>
      </w:pPr>
      <w:r>
        <w:pict>
          <v:group id="_x0000_s1139" style="position:absolute;left:0;text-align:left;margin-left:135.55pt;margin-top:15.15pt;width:3.25pt;height:0;z-index:-251665408;mso-position-horizontal-relative:page" coordorigin="2711,303" coordsize="65,0">
            <v:shape id="_x0000_s1140" style="position:absolute;left:2711;top:303;width:65;height:0" coordorigin="2711,303" coordsize="65,0" path="m2711,303r64,e" filled="f" strokeweight=".85pt">
              <v:path arrowok="t"/>
            </v:shape>
            <w10:wrap anchorx="page"/>
          </v:group>
        </w:pict>
      </w:r>
      <w:r>
        <w:pict>
          <v:group id="_x0000_s1137" style="position:absolute;left:0;text-align:left;margin-left:169.55pt;margin-top:15.15pt;width:3.3pt;height:0;z-index:-251664384;mso-position-horizontal-relative:page" coordorigin="3391,303" coordsize="66,0">
            <v:shape id="_x0000_s1138" style="position:absolute;left:3391;top:303;width:66;height:0" coordorigin="3391,303" coordsize="66,0" path="m3391,303r66,e" filled="f" strokeweight=".85pt">
              <v:path arrowok="t"/>
            </v:shape>
            <w10:wrap anchorx="page"/>
          </v:group>
        </w:pict>
      </w:r>
      <w:r w:rsidR="00972D55">
        <w:rPr>
          <w:rFonts w:ascii="Trebuchet MS" w:eastAsia="Trebuchet MS" w:hAnsi="Trebuchet MS" w:cs="Trebuchet MS"/>
          <w:b/>
          <w:position w:val="-1"/>
          <w:sz w:val="28"/>
          <w:szCs w:val="28"/>
          <w:u w:val="single" w:color="000000"/>
        </w:rPr>
        <w:t xml:space="preserve"> EMPATHY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M AP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CANVAS:</w:t>
      </w:r>
    </w:p>
    <w:p w:rsidR="00BE7DE8" w:rsidRDefault="007340CC" w:rsidP="00B931B6">
      <w:pPr>
        <w:ind w:right="-586"/>
        <w:rPr>
          <w:rFonts w:ascii="Noto Mono" w:eastAsia="Noto Mono" w:hAnsi="Noto Mono" w:cs="Noto Mono"/>
          <w:sz w:val="22"/>
          <w:szCs w:val="22"/>
        </w:rPr>
        <w:sectPr w:rsidR="00BE7DE8">
          <w:pgSz w:w="12240" w:h="15840"/>
          <w:pgMar w:top="1480" w:right="660" w:bottom="280" w:left="1320" w:header="720" w:footer="720" w:gutter="0"/>
          <w:cols w:space="720"/>
        </w:sectPr>
      </w:pPr>
      <w:r>
        <w:rPr>
          <w:noProof/>
        </w:rPr>
        <w:drawing>
          <wp:inline distT="0" distB="0" distL="0" distR="0" wp14:anchorId="063A2710" wp14:editId="7FF9403D">
            <wp:extent cx="6534150" cy="3998923"/>
            <wp:effectExtent l="0" t="0" r="0" b="1905"/>
            <wp:docPr id="1" name="Picture 1" descr="https://raw.githubusercontent.com/IBM-EPBL/IBM-Project-9126-1658981653/main/Assignment/Dhivya/assignment1/empathy%20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IBM-EPBL/IBM-Project-9126-1658981653/main/Assignment/Dhivya/assignment1/empathy%20map.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34150" cy="3998923"/>
                    </a:xfrm>
                    <a:prstGeom prst="rect">
                      <a:avLst/>
                    </a:prstGeom>
                    <a:noFill/>
                    <a:ln>
                      <a:noFill/>
                    </a:ln>
                  </pic:spPr>
                </pic:pic>
              </a:graphicData>
            </a:graphic>
          </wp:inline>
        </w:drawing>
      </w:r>
    </w:p>
    <w:p w:rsidR="00BE7DE8" w:rsidRDefault="00BE7DE8">
      <w:pPr>
        <w:spacing w:before="9" w:line="140" w:lineRule="exact"/>
        <w:rPr>
          <w:sz w:val="14"/>
          <w:szCs w:val="14"/>
        </w:rPr>
      </w:pPr>
    </w:p>
    <w:p w:rsidR="00BE7DE8" w:rsidRDefault="005C1520">
      <w:pPr>
        <w:ind w:left="120"/>
        <w:rPr>
          <w:rFonts w:ascii="Liberation Serif" w:eastAsia="Liberation Serif" w:hAnsi="Liberation Serif" w:cs="Liberation Serif"/>
          <w:sz w:val="28"/>
          <w:szCs w:val="28"/>
        </w:rPr>
      </w:pPr>
      <w:r>
        <w:pict>
          <v:group id="_x0000_s1134" style="position:absolute;left:0;text-align:left;margin-left:141.7pt;margin-top:14.2pt;width:3.3pt;height:0;z-index:-251663360;mso-position-horizontal-relative:page" coordorigin="2834,284" coordsize="66,0">
            <v:shape id="_x0000_s1135" style="position:absolute;left:2834;top:284;width:66;height:0" coordorigin="2834,284" coordsize="66,0" path="m2834,284r66,e" filled="f" strokeweight=".85pt">
              <v:path arrowok="t"/>
            </v:shape>
            <w10:wrap anchorx="page"/>
          </v:group>
        </w:pict>
      </w:r>
      <w:r>
        <w:pict>
          <v:group id="_x0000_s1132" style="position:absolute;left:0;text-align:left;margin-left:175.3pt;margin-top:14.2pt;width:3.35pt;height:0;z-index:-251662336;mso-position-horizontal-relative:page" coordorigin="3506,284" coordsize="67,0">
            <v:shape id="_x0000_s1133" style="position:absolute;left:3506;top:284;width:67;height:0" coordorigin="3506,284" coordsize="67,0" path="m3506,284r67,e" filled="f" strokeweight=".85pt">
              <v:path arrowok="t"/>
            </v:shape>
            <w10:wrap anchorx="page"/>
          </v:group>
        </w:pict>
      </w:r>
      <w:r w:rsidR="00972D55">
        <w:rPr>
          <w:rFonts w:ascii="Liberation Serif" w:eastAsia="Liberation Serif" w:hAnsi="Liberation Serif" w:cs="Liberation Serif"/>
          <w:b/>
          <w:sz w:val="28"/>
          <w:szCs w:val="28"/>
          <w:u w:val="single" w:color="000000"/>
        </w:rPr>
        <w:t xml:space="preserve"> IDEATION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AND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BRAINSTORMING: </w:t>
      </w:r>
    </w:p>
    <w:p w:rsidR="00BE7DE8" w:rsidRDefault="00BE7DE8">
      <w:pPr>
        <w:spacing w:before="4" w:line="100" w:lineRule="exact"/>
        <w:rPr>
          <w:sz w:val="11"/>
          <w:szCs w:val="11"/>
        </w:rPr>
      </w:pPr>
    </w:p>
    <w:p w:rsidR="00BE7DE8" w:rsidRDefault="00BE7DE8">
      <w:pPr>
        <w:spacing w:line="200" w:lineRule="exact"/>
      </w:pPr>
    </w:p>
    <w:p w:rsidR="00BE7DE8" w:rsidRDefault="00BE7DE8" w:rsidP="00B931B6">
      <w:pPr>
        <w:ind w:left="120"/>
      </w:pPr>
    </w:p>
    <w:p w:rsidR="00BE7DE8" w:rsidRDefault="00BE7DE8">
      <w:pPr>
        <w:spacing w:line="200" w:lineRule="exact"/>
      </w:pPr>
    </w:p>
    <w:p w:rsidR="00BE7DE8" w:rsidRDefault="00BE7DE8">
      <w:pPr>
        <w:spacing w:line="200" w:lineRule="exact"/>
      </w:pPr>
    </w:p>
    <w:p w:rsidR="00BE7DE8" w:rsidRDefault="00BE7DE8">
      <w:pPr>
        <w:spacing w:before="15" w:line="200" w:lineRule="exact"/>
      </w:pPr>
    </w:p>
    <w:p w:rsidR="00BE7DE8" w:rsidRDefault="00B931B6" w:rsidP="00B931B6">
      <w:pPr>
        <w:ind w:left="120"/>
        <w:rPr>
          <w:rFonts w:ascii="Trebuchet MS" w:eastAsia="Trebuchet MS" w:hAnsi="Trebuchet MS" w:cs="Trebuchet MS"/>
          <w:sz w:val="24"/>
          <w:szCs w:val="24"/>
        </w:rPr>
      </w:pPr>
      <w:r>
        <w:rPr>
          <w:noProof/>
        </w:rPr>
        <w:drawing>
          <wp:inline distT="0" distB="0" distL="0" distR="0" wp14:anchorId="287F642A" wp14:editId="3A327666">
            <wp:extent cx="6083300" cy="1968932"/>
            <wp:effectExtent l="0" t="0" r="0" b="0"/>
            <wp:docPr id="2" name="Picture 2" descr="C:\Users\ADMIN\Desktop\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bra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3300" cy="1968932"/>
                    </a:xfrm>
                    <a:prstGeom prst="rect">
                      <a:avLst/>
                    </a:prstGeom>
                    <a:noFill/>
                    <a:ln>
                      <a:noFill/>
                    </a:ln>
                  </pic:spPr>
                </pic:pic>
              </a:graphicData>
            </a:graphic>
          </wp:inline>
        </w:drawing>
      </w:r>
      <w:r w:rsidR="005C1520">
        <w:pict>
          <v:group id="_x0000_s1128" style="position:absolute;left:0;text-align:left;margin-left:133.65pt;margin-top:15.85pt;width:2.9pt;height:0;z-index:-251661312;mso-position-horizontal-relative:page;mso-position-vertical-relative:text" coordorigin="2673,317" coordsize="58,0">
            <v:shape id="_x0000_s1129" style="position:absolute;left:2673;top:317;width:58;height:0" coordorigin="2673,317" coordsize="58,0" path="m2673,317r57,e" filled="f" strokeweight=".85pt">
              <v:path arrowok="t"/>
            </v:shape>
            <w10:wrap anchorx="page"/>
          </v:group>
        </w:pict>
      </w:r>
      <w:r w:rsidR="00972D55">
        <w:rPr>
          <w:rFonts w:ascii="Trebuchet MS" w:eastAsia="Trebuchet MS" w:hAnsi="Trebuchet MS" w:cs="Trebuchet MS"/>
          <w:b/>
          <w:position w:val="-1"/>
          <w:sz w:val="24"/>
          <w:szCs w:val="24"/>
          <w:u w:val="single" w:color="000000"/>
        </w:rPr>
        <w:t xml:space="preserve">PROPOSED </w:t>
      </w:r>
      <w:r w:rsidR="00972D55">
        <w:rPr>
          <w:rFonts w:ascii="Trebuchet MS" w:eastAsia="Trebuchet MS" w:hAnsi="Trebuchet MS" w:cs="Trebuchet MS"/>
          <w:b/>
          <w:position w:val="-1"/>
          <w:sz w:val="24"/>
          <w:szCs w:val="24"/>
        </w:rPr>
        <w:t xml:space="preserve"> </w:t>
      </w:r>
      <w:r w:rsidR="00972D55">
        <w:rPr>
          <w:rFonts w:ascii="Trebuchet MS" w:eastAsia="Trebuchet MS" w:hAnsi="Trebuchet MS" w:cs="Trebuchet MS"/>
          <w:b/>
          <w:position w:val="-1"/>
          <w:sz w:val="24"/>
          <w:szCs w:val="24"/>
          <w:u w:val="single" w:color="000000"/>
        </w:rPr>
        <w:t xml:space="preserve"> SOLUTION:</w:t>
      </w:r>
    </w:p>
    <w:p w:rsidR="00BE7DE8" w:rsidRDefault="00BE7DE8">
      <w:pPr>
        <w:spacing w:line="200" w:lineRule="exact"/>
      </w:pPr>
    </w:p>
    <w:p w:rsidR="00BE7DE8" w:rsidRDefault="00BE7DE8">
      <w:pPr>
        <w:spacing w:before="15" w:line="200" w:lineRule="exact"/>
      </w:pPr>
    </w:p>
    <w:p w:rsidR="00BE7DE8" w:rsidRDefault="005C1520" w:rsidP="000A5E98">
      <w:pPr>
        <w:ind w:right="-1179"/>
        <w:rPr>
          <w:rFonts w:ascii="Noto Mono" w:eastAsia="Noto Mono" w:hAnsi="Noto Mono" w:cs="Noto Mono"/>
          <w:sz w:val="22"/>
          <w:szCs w:val="22"/>
        </w:rPr>
        <w:sectPr w:rsidR="00BE7DE8">
          <w:pgSz w:w="12240" w:h="15840"/>
          <w:pgMar w:top="1460" w:right="560" w:bottom="280" w:left="1320" w:header="720" w:footer="720" w:gutter="0"/>
          <w:cols w:space="720"/>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422.25pt">
            <v:imagedata r:id="rId8" o:title=""/>
          </v:shape>
        </w:pict>
      </w:r>
    </w:p>
    <w:p w:rsidR="00BE7DE8" w:rsidRDefault="005C1520">
      <w:pPr>
        <w:spacing w:before="69"/>
        <w:ind w:left="120"/>
        <w:rPr>
          <w:rFonts w:ascii="Trebuchet MS" w:eastAsia="Trebuchet MS" w:hAnsi="Trebuchet MS" w:cs="Trebuchet MS"/>
          <w:sz w:val="24"/>
          <w:szCs w:val="24"/>
        </w:rPr>
      </w:pPr>
      <w:r>
        <w:lastRenderedPageBreak/>
        <w:pict>
          <v:group id="_x0000_s1125" style="position:absolute;left:0;text-align:left;margin-left:127.1pt;margin-top:15.85pt;width:2.8pt;height:0;z-index:-251660288;mso-position-horizontal-relative:page" coordorigin="2542,317" coordsize="56,0">
            <v:shape id="_x0000_s1126" style="position:absolute;left:2542;top:317;width:56;height:0" coordorigin="2542,317" coordsize="56,0" path="m2542,317r56,e" filled="f" strokeweight=".85pt">
              <v:path arrowok="t"/>
            </v:shape>
            <w10:wrap anchorx="page"/>
          </v:group>
        </w:pict>
      </w:r>
      <w:r w:rsidR="00972D55">
        <w:rPr>
          <w:rFonts w:ascii="Trebuchet MS" w:eastAsia="Trebuchet MS" w:hAnsi="Trebuchet MS" w:cs="Trebuchet MS"/>
          <w:b/>
          <w:sz w:val="24"/>
          <w:szCs w:val="24"/>
          <w:u w:val="single" w:color="000000"/>
        </w:rPr>
        <w:t xml:space="preserve"> PROBLEM </w:t>
      </w:r>
      <w:r w:rsidR="00972D55">
        <w:rPr>
          <w:rFonts w:ascii="Trebuchet MS" w:eastAsia="Trebuchet MS" w:hAnsi="Trebuchet MS" w:cs="Trebuchet MS"/>
          <w:b/>
          <w:sz w:val="24"/>
          <w:szCs w:val="24"/>
        </w:rPr>
        <w:t xml:space="preserve"> </w:t>
      </w:r>
      <w:r w:rsidR="00972D55">
        <w:rPr>
          <w:rFonts w:ascii="Trebuchet MS" w:eastAsia="Trebuchet MS" w:hAnsi="Trebuchet MS" w:cs="Trebuchet MS"/>
          <w:b/>
          <w:sz w:val="24"/>
          <w:szCs w:val="24"/>
          <w:u w:val="single" w:color="000000"/>
        </w:rPr>
        <w:t xml:space="preserve"> SOLUTIONFIT: </w:t>
      </w:r>
    </w:p>
    <w:p w:rsidR="00BE7DE8" w:rsidRDefault="00BE7DE8">
      <w:pPr>
        <w:spacing w:line="200" w:lineRule="exact"/>
      </w:pPr>
    </w:p>
    <w:p w:rsidR="00BE7DE8" w:rsidRDefault="00BE7DE8">
      <w:pPr>
        <w:spacing w:line="200" w:lineRule="exact"/>
      </w:pPr>
    </w:p>
    <w:p w:rsidR="00BE7DE8" w:rsidRDefault="00BE7DE8">
      <w:pPr>
        <w:spacing w:before="17" w:line="200" w:lineRule="exact"/>
      </w:pPr>
    </w:p>
    <w:p w:rsidR="000A5E98" w:rsidRDefault="000A5E98" w:rsidP="000A5E98">
      <w:pPr>
        <w:ind w:left="120"/>
      </w:pPr>
      <w:r>
        <w:rPr>
          <w:noProof/>
        </w:rPr>
        <w:lastRenderedPageBreak/>
        <w:drawing>
          <wp:inline distT="0" distB="0" distL="0" distR="0" wp14:anchorId="75BA3BEB" wp14:editId="0499AFA5">
            <wp:extent cx="6083300" cy="4294810"/>
            <wp:effectExtent l="0" t="0" r="0" b="0"/>
            <wp:docPr id="7" name="Picture 7" descr="C:\Users\ADMIN\Desktop\s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sl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4294810"/>
                    </a:xfrm>
                    <a:prstGeom prst="rect">
                      <a:avLst/>
                    </a:prstGeom>
                    <a:noFill/>
                    <a:ln>
                      <a:noFill/>
                    </a:ln>
                  </pic:spPr>
                </pic:pic>
              </a:graphicData>
            </a:graphic>
          </wp:inline>
        </w:drawing>
      </w:r>
      <w:r>
        <w:rPr>
          <w:noProof/>
        </w:rPr>
        <w:drawing>
          <wp:inline distT="0" distB="0" distL="0" distR="0" wp14:anchorId="16F3F76E" wp14:editId="2867EA10">
            <wp:extent cx="6083300" cy="4294810"/>
            <wp:effectExtent l="0" t="0" r="0" b="0"/>
            <wp:docPr id="6" name="Picture 6" descr="C:\Users\ADMIN\Desktop\sl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sln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4294810"/>
                    </a:xfrm>
                    <a:prstGeom prst="rect">
                      <a:avLst/>
                    </a:prstGeom>
                    <a:noFill/>
                    <a:ln>
                      <a:noFill/>
                    </a:ln>
                  </pic:spPr>
                </pic:pic>
              </a:graphicData>
            </a:graphic>
          </wp:inline>
        </w:drawing>
      </w:r>
    </w:p>
    <w:p w:rsidR="000A5E98" w:rsidRDefault="000A5E98">
      <w:pPr>
        <w:ind w:left="120"/>
      </w:pPr>
      <w:r>
        <w:rPr>
          <w:noProof/>
        </w:rPr>
        <w:lastRenderedPageBreak/>
        <w:drawing>
          <wp:inline distT="0" distB="0" distL="0" distR="0">
            <wp:extent cx="6084667" cy="6096000"/>
            <wp:effectExtent l="0" t="0" r="0" b="0"/>
            <wp:docPr id="8" name="Picture 8" descr="C:\Users\ADMIN\Desktop\s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sl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300" cy="6094631"/>
                    </a:xfrm>
                    <a:prstGeom prst="rect">
                      <a:avLst/>
                    </a:prstGeom>
                    <a:noFill/>
                    <a:ln>
                      <a:noFill/>
                    </a:ln>
                  </pic:spPr>
                </pic:pic>
              </a:graphicData>
            </a:graphic>
          </wp:inline>
        </w:drawing>
      </w:r>
    </w:p>
    <w:p w:rsidR="000A5E98" w:rsidRDefault="000A5E98">
      <w:pPr>
        <w:ind w:left="120"/>
      </w:pPr>
    </w:p>
    <w:p w:rsidR="000A5E98" w:rsidRDefault="000A5E98">
      <w:pPr>
        <w:ind w:left="120"/>
        <w:sectPr w:rsidR="000A5E98">
          <w:pgSz w:w="12240" w:h="15840"/>
          <w:pgMar w:top="1460" w:right="1340" w:bottom="280" w:left="1320" w:header="720" w:footer="720" w:gutter="0"/>
          <w:cols w:space="720"/>
        </w:sectPr>
      </w:pPr>
    </w:p>
    <w:p w:rsidR="00BE7DE8" w:rsidRDefault="005C1520">
      <w:pPr>
        <w:spacing w:before="73" w:line="300" w:lineRule="exact"/>
        <w:ind w:left="2280"/>
        <w:rPr>
          <w:rFonts w:ascii="Liberation Serif" w:eastAsia="Liberation Serif" w:hAnsi="Liberation Serif" w:cs="Liberation Serif"/>
          <w:sz w:val="28"/>
          <w:szCs w:val="28"/>
        </w:rPr>
      </w:pPr>
      <w:r>
        <w:lastRenderedPageBreak/>
        <w:pict>
          <v:group id="_x0000_s1122" style="position:absolute;left:0;text-align:left;margin-left:368.25pt;margin-top:17.85pt;width:3.4pt;height:0;z-index:-251659264;mso-position-horizontal-relative:page" coordorigin="7365,357" coordsize="68,0">
            <v:shape id="_x0000_s1123" style="position:absolute;left:7365;top:357;width:68;height:0" coordorigin="7365,357" coordsize="68,0" path="m7365,357r67,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w:t>
      </w:r>
      <w:proofErr w:type="gramStart"/>
      <w:r w:rsidR="00972D55">
        <w:rPr>
          <w:rFonts w:ascii="Liberation Serif" w:eastAsia="Liberation Serif" w:hAnsi="Liberation Serif" w:cs="Liberation Serif"/>
          <w:b/>
          <w:position w:val="-1"/>
          <w:sz w:val="28"/>
          <w:szCs w:val="28"/>
          <w:u w:val="single" w:color="000000"/>
        </w:rPr>
        <w:t>REQUIREMENT  ANALYSIS</w:t>
      </w:r>
      <w:proofErr w:type="gramEnd"/>
    </w:p>
    <w:p w:rsidR="00BE7DE8" w:rsidRDefault="00BE7DE8">
      <w:pPr>
        <w:spacing w:line="120" w:lineRule="exact"/>
        <w:rPr>
          <w:sz w:val="12"/>
          <w:szCs w:val="12"/>
        </w:rPr>
      </w:pPr>
    </w:p>
    <w:p w:rsidR="00BE7DE8" w:rsidRDefault="00BE7DE8">
      <w:pPr>
        <w:spacing w:line="200" w:lineRule="exact"/>
      </w:pPr>
    </w:p>
    <w:p w:rsidR="00BE7DE8" w:rsidRPr="000A5E98" w:rsidRDefault="000A5E98" w:rsidP="000A5E98">
      <w:pPr>
        <w:spacing w:before="24"/>
        <w:ind w:left="120"/>
        <w:rPr>
          <w:rFonts w:ascii="Liberation Serif" w:eastAsia="Liberation Serif" w:hAnsi="Liberation Serif" w:cs="Liberation Serif"/>
          <w:sz w:val="28"/>
          <w:szCs w:val="28"/>
        </w:rPr>
      </w:pPr>
      <w:r>
        <w:rPr>
          <w:rFonts w:ascii="Liberation Serif" w:eastAsia="Liberation Serif" w:hAnsi="Liberation Serif" w:cs="Liberation Serif"/>
          <w:b/>
          <w:sz w:val="28"/>
          <w:szCs w:val="28"/>
          <w:u w:val="single" w:color="000000"/>
        </w:rPr>
        <w:t xml:space="preserve"> </w:t>
      </w:r>
      <w:proofErr w:type="gramStart"/>
      <w:r>
        <w:rPr>
          <w:rFonts w:ascii="Liberation Serif" w:eastAsia="Liberation Serif" w:hAnsi="Liberation Serif" w:cs="Liberation Serif"/>
          <w:b/>
          <w:sz w:val="28"/>
          <w:szCs w:val="28"/>
          <w:u w:val="single" w:color="000000"/>
        </w:rPr>
        <w:t>FUNCTIONAL  REQUIREMENT</w:t>
      </w:r>
      <w:proofErr w:type="gramEnd"/>
      <w:r>
        <w:rPr>
          <w:rFonts w:ascii="Liberation Serif" w:eastAsia="Liberation Serif" w:hAnsi="Liberation Serif" w:cs="Liberation Serif"/>
          <w:b/>
          <w:sz w:val="28"/>
          <w:szCs w:val="28"/>
          <w:u w:val="single" w:color="000000"/>
        </w:rPr>
        <w:t>:</w:t>
      </w:r>
    </w:p>
    <w:p w:rsidR="00BE7DE8" w:rsidRDefault="00BE7DE8">
      <w:pPr>
        <w:spacing w:before="14" w:line="260" w:lineRule="exact"/>
        <w:rPr>
          <w:sz w:val="26"/>
          <w:szCs w:val="26"/>
        </w:rPr>
      </w:pPr>
    </w:p>
    <w:p w:rsidR="00BE7DE8" w:rsidRDefault="005C1520">
      <w:pPr>
        <w:ind w:left="125"/>
        <w:sectPr w:rsidR="00BE7DE8">
          <w:pgSz w:w="12240" w:h="15840"/>
          <w:pgMar w:top="1420" w:right="1160" w:bottom="280" w:left="1480" w:header="720" w:footer="720" w:gutter="0"/>
          <w:cols w:space="720"/>
        </w:sectPr>
      </w:pPr>
      <w:r>
        <w:pict>
          <v:shape id="_x0000_i1026" type="#_x0000_t75" style="width:468pt;height:369pt">
            <v:imagedata r:id="rId12" o:title=""/>
          </v:shape>
        </w:pict>
      </w:r>
    </w:p>
    <w:p w:rsidR="00BE7DE8" w:rsidRDefault="005C1520">
      <w:pPr>
        <w:spacing w:before="73"/>
        <w:ind w:left="165"/>
        <w:rPr>
          <w:rFonts w:ascii="Liberation Serif" w:eastAsia="Liberation Serif" w:hAnsi="Liberation Serif" w:cs="Liberation Serif"/>
          <w:sz w:val="28"/>
          <w:szCs w:val="28"/>
        </w:rPr>
      </w:pPr>
      <w:r>
        <w:lastRenderedPageBreak/>
        <w:pict>
          <v:group id="_x0000_s1119" style="position:absolute;left:0;text-align:left;margin-left:114.35pt;margin-top:17.85pt;width:3.3pt;height:0;z-index:-251658240;mso-position-horizontal-relative:page" coordorigin="2287,357" coordsize="66,0">
            <v:shape id="_x0000_s1120" style="position:absolute;left:2287;top:357;width:66;height:0" coordorigin="2287,357" coordsize="66,0" path="m2287,357r66,e" filled="f" strokeweight=".85pt">
              <v:path arrowok="t"/>
            </v:shape>
            <w10:wrap anchorx="page"/>
          </v:group>
        </w:pict>
      </w:r>
      <w:r>
        <w:pict>
          <v:group id="_x0000_s1117" style="position:absolute;left:0;text-align:left;margin-left:200.85pt;margin-top:17.85pt;width:3.35pt;height:0;z-index:-251657216;mso-position-horizontal-relative:page" coordorigin="4017,357" coordsize="67,0">
            <v:shape id="_x0000_s1118" style="position:absolute;left:4017;top:357;width:67;height:0" coordorigin="4017,357" coordsize="67,0" path="m4017,357r67,e" filled="f" strokeweight=".85pt">
              <v:path arrowok="t"/>
            </v:shape>
            <w10:wrap anchorx="page"/>
          </v:group>
        </w:pict>
      </w:r>
      <w:r>
        <w:pict>
          <v:group id="_x0000_s1114" style="position:absolute;left:0;text-align:left;margin-left:234.85pt;margin-top:17.4pt;width:81.65pt;height:.85pt;z-index:-251656192;mso-position-horizontal-relative:page" coordorigin="4697,348" coordsize="1633,17">
            <v:shape id="_x0000_s1116" style="position:absolute;left:4706;top:357;width:1523;height:0" coordorigin="4706,357" coordsize="1523,0" path="m4706,357r1523,e" filled="f" strokeweight=".85pt">
              <v:path arrowok="t"/>
            </v:shape>
            <v:shape id="_x0000_s1115" style="position:absolute;left:6229;top:357;width:93;height:0" coordorigin="6229,357" coordsize="93,0" path="m6229,357r93,e" filled="f" strokeweight=".85pt">
              <v:path arrowok="t"/>
            </v:shape>
            <w10:wrap anchorx="page"/>
          </v:group>
        </w:pict>
      </w:r>
      <w:r w:rsidR="00972D55">
        <w:rPr>
          <w:rFonts w:ascii="Liberation Serif" w:eastAsia="Liberation Serif" w:hAnsi="Liberation Serif" w:cs="Liberation Serif"/>
          <w:b/>
          <w:sz w:val="28"/>
          <w:szCs w:val="28"/>
          <w:u w:val="single" w:color="000000"/>
        </w:rPr>
        <w:t xml:space="preserve"> NON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FUNCTINAL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REQ</w:t>
      </w:r>
      <w:r w:rsidR="00972D55">
        <w:rPr>
          <w:rFonts w:ascii="Liberation Serif" w:eastAsia="Liberation Serif" w:hAnsi="Liberation Serif" w:cs="Liberation Serif"/>
          <w:b/>
          <w:sz w:val="28"/>
          <w:szCs w:val="28"/>
        </w:rPr>
        <w:t>UIREMENT:</w:t>
      </w:r>
    </w:p>
    <w:p w:rsidR="00BE7DE8" w:rsidRDefault="005C1520">
      <w:pPr>
        <w:spacing w:before="89"/>
        <w:ind w:left="105"/>
        <w:sectPr w:rsidR="00BE7DE8">
          <w:pgSz w:w="12240" w:h="15840"/>
          <w:pgMar w:top="1360" w:right="1720" w:bottom="280" w:left="1500" w:header="720" w:footer="720" w:gutter="0"/>
          <w:cols w:space="720"/>
        </w:sectPr>
      </w:pPr>
      <w:r>
        <w:pict>
          <v:shape id="_x0000_i1027" type="#_x0000_t75" style="width:406.5pt;height:583.5pt">
            <v:imagedata r:id="rId13" o:title=""/>
          </v:shape>
        </w:pict>
      </w:r>
    </w:p>
    <w:p w:rsidR="00BE7DE8" w:rsidRDefault="005C1520">
      <w:pPr>
        <w:spacing w:before="73" w:line="300" w:lineRule="exact"/>
        <w:ind w:left="120"/>
        <w:rPr>
          <w:rFonts w:ascii="Liberation Serif" w:eastAsia="Liberation Serif" w:hAnsi="Liberation Serif" w:cs="Liberation Serif"/>
          <w:sz w:val="28"/>
          <w:szCs w:val="28"/>
        </w:rPr>
      </w:pPr>
      <w:r>
        <w:lastRenderedPageBreak/>
        <w:pict>
          <v:group id="_x0000_s1111" style="position:absolute;left:0;text-align:left;margin-left:194.45pt;margin-top:17.85pt;width:.15pt;height:0;z-index:-251655168;mso-position-horizontal-relative:page" coordorigin="3889,357" coordsize="3,0">
            <v:shape id="_x0000_s1112" style="position:absolute;left:3889;top:357;width:3;height:0" coordorigin="3889,357" coordsize="3,0" path="m3889,357r3,e" filled="f" strokeweight=".85pt">
              <v:path arrowok="t"/>
            </v:shape>
            <w10:wrap anchorx="page"/>
          </v:group>
        </w:pict>
      </w:r>
      <w:r w:rsidR="00972D55">
        <w:rPr>
          <w:rFonts w:ascii="Liberation Serif" w:eastAsia="Liberation Serif" w:hAnsi="Liberation Serif" w:cs="Liberation Serif"/>
          <w:b/>
          <w:position w:val="-1"/>
          <w:sz w:val="28"/>
          <w:szCs w:val="28"/>
          <w:u w:val="single" w:color="000000"/>
        </w:rPr>
        <w:t xml:space="preserve"> </w:t>
      </w:r>
      <w:proofErr w:type="gramStart"/>
      <w:r w:rsidR="00972D55">
        <w:rPr>
          <w:rFonts w:ascii="Liberation Serif" w:eastAsia="Liberation Serif" w:hAnsi="Liberation Serif" w:cs="Liberation Serif"/>
          <w:b/>
          <w:position w:val="-1"/>
          <w:sz w:val="28"/>
          <w:szCs w:val="28"/>
          <w:u w:val="single" w:color="000000"/>
        </w:rPr>
        <w:t>PROJECT  DESIGN</w:t>
      </w:r>
      <w:proofErr w:type="gramEnd"/>
    </w:p>
    <w:p w:rsidR="00BE7DE8" w:rsidRDefault="00BE7DE8">
      <w:pPr>
        <w:spacing w:line="120" w:lineRule="exact"/>
        <w:rPr>
          <w:sz w:val="12"/>
          <w:szCs w:val="12"/>
        </w:rPr>
      </w:pPr>
    </w:p>
    <w:p w:rsidR="00BE7DE8" w:rsidRDefault="00BE7DE8">
      <w:pPr>
        <w:spacing w:line="200" w:lineRule="exact"/>
      </w:pPr>
    </w:p>
    <w:p w:rsidR="00BE7DE8" w:rsidRDefault="005C1520">
      <w:pPr>
        <w:spacing w:before="24"/>
        <w:ind w:left="120"/>
        <w:rPr>
          <w:rFonts w:ascii="Liberation Serif" w:eastAsia="Liberation Serif" w:hAnsi="Liberation Serif" w:cs="Liberation Serif"/>
          <w:sz w:val="28"/>
          <w:szCs w:val="28"/>
        </w:rPr>
      </w:pPr>
      <w:r>
        <w:pict>
          <v:group id="_x0000_s1109" style="position:absolute;left:0;text-align:left;margin-left:109.55pt;margin-top:15.4pt;width:3.4pt;height:0;z-index:-251654144;mso-position-horizontal-relative:page" coordorigin="2191,308" coordsize="68,0">
            <v:shape id="_x0000_s1110" style="position:absolute;left:2191;top:308;width:68;height:0" coordorigin="2191,308" coordsize="68,0" path="m2191,308r68,e" filled="f" strokeweight=".85pt">
              <v:path arrowok="t"/>
            </v:shape>
            <w10:wrap anchorx="page"/>
          </v:group>
        </w:pict>
      </w:r>
      <w:r w:rsidR="00972D55">
        <w:rPr>
          <w:rFonts w:ascii="Liberation Serif" w:eastAsia="Liberation Serif" w:hAnsi="Liberation Serif" w:cs="Liberation Serif"/>
          <w:b/>
          <w:sz w:val="28"/>
          <w:szCs w:val="28"/>
          <w:u w:val="single" w:color="000000"/>
        </w:rPr>
        <w:t xml:space="preserve"> DATA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w:t>
      </w:r>
      <w:proofErr w:type="gramStart"/>
      <w:r w:rsidR="00972D55">
        <w:rPr>
          <w:rFonts w:ascii="Liberation Serif" w:eastAsia="Liberation Serif" w:hAnsi="Liberation Serif" w:cs="Liberation Serif"/>
          <w:b/>
          <w:sz w:val="28"/>
          <w:szCs w:val="28"/>
          <w:u w:val="single" w:color="000000"/>
        </w:rPr>
        <w:t>FLOW  DIAGRAM</w:t>
      </w:r>
      <w:proofErr w:type="gramEnd"/>
      <w:r w:rsidR="00972D55">
        <w:rPr>
          <w:rFonts w:ascii="Liberation Serif" w:eastAsia="Liberation Serif" w:hAnsi="Liberation Serif" w:cs="Liberation Serif"/>
          <w:b/>
          <w:sz w:val="28"/>
          <w:szCs w:val="28"/>
          <w:u w:val="single" w:color="000000"/>
        </w:rPr>
        <w:t xml:space="preserve">: </w:t>
      </w:r>
    </w:p>
    <w:p w:rsidR="00BE7DE8" w:rsidRDefault="00BE7DE8">
      <w:pPr>
        <w:spacing w:before="4" w:line="160" w:lineRule="exact"/>
        <w:rPr>
          <w:sz w:val="17"/>
          <w:szCs w:val="17"/>
        </w:rPr>
      </w:pPr>
    </w:p>
    <w:p w:rsidR="00BE7DE8" w:rsidRDefault="00BE7DE8">
      <w:pPr>
        <w:spacing w:line="200" w:lineRule="exact"/>
      </w:pPr>
    </w:p>
    <w:p w:rsidR="00BE7DE8" w:rsidRDefault="005C1520">
      <w:pPr>
        <w:ind w:left="120"/>
        <w:sectPr w:rsidR="00BE7DE8">
          <w:pgSz w:w="12240" w:h="15840"/>
          <w:pgMar w:top="1420" w:right="1340" w:bottom="280" w:left="1320" w:header="720" w:footer="720" w:gutter="0"/>
          <w:cols w:space="720"/>
        </w:sectPr>
      </w:pPr>
      <w:r>
        <w:pict>
          <v:shape id="_x0000_i1028" type="#_x0000_t75" style="width:468pt;height:6in">
            <v:imagedata r:id="rId14" o:title=""/>
          </v:shape>
        </w:pict>
      </w:r>
    </w:p>
    <w:p w:rsidR="00BE7DE8" w:rsidRDefault="005C1520">
      <w:pPr>
        <w:spacing w:before="8" w:line="140" w:lineRule="exact"/>
        <w:rPr>
          <w:sz w:val="15"/>
          <w:szCs w:val="15"/>
        </w:rPr>
      </w:pPr>
      <w:r>
        <w:lastRenderedPageBreak/>
        <w:pict>
          <v:group id="_x0000_s1104" style="position:absolute;margin-left:140.25pt;margin-top:146.25pt;width:410.25pt;height:560.25pt;z-index:-251650048;mso-position-horizontal-relative:page;mso-position-vertical-relative:page" coordorigin="2805,2925" coordsize="8205,11205">
            <v:shape id="_x0000_s1107" type="#_x0000_t75" style="position:absolute;left:2880;top:2925;width:8130;height:3345">
              <v:imagedata r:id="rId15" o:title=""/>
            </v:shape>
            <v:shape id="_x0000_s1106" type="#_x0000_t75" style="position:absolute;left:2805;top:6330;width:7755;height:3765">
              <v:imagedata r:id="rId16" o:title=""/>
            </v:shape>
            <v:shape id="_x0000_s1105" type="#_x0000_t75" style="position:absolute;left:2805;top:10140;width:7665;height:3990">
              <v:imagedata r:id="rId17" o:title=""/>
            </v:shape>
            <w10:wrap anchorx="page" anchory="page"/>
          </v:group>
        </w:pict>
      </w:r>
    </w:p>
    <w:p w:rsidR="00BE7DE8" w:rsidRDefault="005C1520">
      <w:pPr>
        <w:spacing w:before="18" w:line="320" w:lineRule="exact"/>
        <w:ind w:left="120"/>
        <w:rPr>
          <w:rFonts w:ascii="Trebuchet MS" w:eastAsia="Trebuchet MS" w:hAnsi="Trebuchet MS" w:cs="Trebuchet MS"/>
          <w:sz w:val="28"/>
          <w:szCs w:val="28"/>
        </w:rPr>
      </w:pPr>
      <w:r>
        <w:pict>
          <v:group id="_x0000_s1102" style="position:absolute;left:0;text-align:left;margin-left:139.15pt;margin-top:15.15pt;width:3.3pt;height:0;z-index:-251653120;mso-position-horizontal-relative:page" coordorigin="2783,303" coordsize="66,0">
            <v:shape id="_x0000_s1103" style="position:absolute;left:2783;top:303;width:66;height:0" coordorigin="2783,303" coordsize="66,0" path="m2783,303r66,e" filled="f" strokeweight=".85pt">
              <v:path arrowok="t"/>
            </v:shape>
            <w10:wrap anchorx="page"/>
          </v:group>
        </w:pict>
      </w:r>
      <w:r>
        <w:pict>
          <v:group id="_x0000_s1100" style="position:absolute;left:0;text-align:left;margin-left:170.8pt;margin-top:15.15pt;width:3.3pt;height:0;z-index:-251652096;mso-position-horizontal-relative:page" coordorigin="3416,303" coordsize="66,0">
            <v:shape id="_x0000_s1101" style="position:absolute;left:3416;top:303;width:66;height:0" coordorigin="3416,303" coordsize="66,0" path="m3416,303r66,e" filled="f" strokeweight=".85pt">
              <v:path arrowok="t"/>
            </v:shape>
            <w10:wrap anchorx="page"/>
          </v:group>
        </w:pict>
      </w:r>
      <w:r>
        <w:pict>
          <v:group id="_x0000_s1098" style="position:absolute;left:0;text-align:left;margin-left:249.75pt;margin-top:15.15pt;width:3.4pt;height:0;z-index:-251651072;mso-position-horizontal-relative:page" coordorigin="4995,303" coordsize="67,0">
            <v:shape id="_x0000_s1099" style="position:absolute;left:4995;top:303;width:67;height:0" coordorigin="4995,303" coordsize="67,0" path="m4995,303r68,e" filled="f" strokeweight=".85pt">
              <v:path arrowok="t"/>
            </v:shape>
            <w10:wrap anchorx="page"/>
          </v:group>
        </w:pict>
      </w:r>
      <w:r w:rsidR="00972D55">
        <w:rPr>
          <w:rFonts w:ascii="Trebuchet MS" w:eastAsia="Trebuchet MS" w:hAnsi="Trebuchet MS" w:cs="Trebuchet MS"/>
          <w:b/>
          <w:position w:val="-1"/>
          <w:sz w:val="28"/>
          <w:szCs w:val="28"/>
          <w:u w:val="single" w:color="000000"/>
        </w:rPr>
        <w:t xml:space="preserve"> SOLUTION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AND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TECHNICAL </w:t>
      </w:r>
      <w:r w:rsidR="00972D55">
        <w:rPr>
          <w:rFonts w:ascii="Trebuchet MS" w:eastAsia="Trebuchet MS" w:hAnsi="Trebuchet MS" w:cs="Trebuchet MS"/>
          <w:b/>
          <w:position w:val="-1"/>
          <w:sz w:val="28"/>
          <w:szCs w:val="28"/>
        </w:rPr>
        <w:t xml:space="preserve"> </w:t>
      </w:r>
      <w:r w:rsidR="00972D55">
        <w:rPr>
          <w:rFonts w:ascii="Trebuchet MS" w:eastAsia="Trebuchet MS" w:hAnsi="Trebuchet MS" w:cs="Trebuchet MS"/>
          <w:b/>
          <w:position w:val="-1"/>
          <w:sz w:val="28"/>
          <w:szCs w:val="28"/>
          <w:u w:val="single" w:color="000000"/>
        </w:rPr>
        <w:t xml:space="preserve"> ARCHITECTURE:</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8" w:line="240" w:lineRule="exact"/>
        <w:rPr>
          <w:sz w:val="24"/>
          <w:szCs w:val="24"/>
        </w:rPr>
      </w:pPr>
    </w:p>
    <w:p w:rsidR="00BE7DE8" w:rsidRDefault="00BE7DE8">
      <w:pPr>
        <w:spacing w:before="30"/>
        <w:ind w:left="1200"/>
        <w:rPr>
          <w:rFonts w:ascii="Noto Mono" w:eastAsia="Noto Mono" w:hAnsi="Noto Mono" w:cs="Noto Mono"/>
          <w:sz w:val="22"/>
          <w:szCs w:val="22"/>
        </w:rPr>
        <w:sectPr w:rsidR="00BE7DE8">
          <w:pgSz w:w="12240" w:h="15840"/>
          <w:pgMar w:top="1480" w:right="1720" w:bottom="280" w:left="1320" w:header="720" w:footer="720" w:gutter="0"/>
          <w:cols w:space="720"/>
        </w:sectPr>
      </w:pPr>
    </w:p>
    <w:p w:rsidR="00BE7DE8" w:rsidRDefault="005C1520">
      <w:pPr>
        <w:spacing w:before="73"/>
        <w:ind w:left="120"/>
        <w:rPr>
          <w:rFonts w:ascii="Liberation Serif" w:eastAsia="Liberation Serif" w:hAnsi="Liberation Serif" w:cs="Liberation Serif"/>
          <w:sz w:val="28"/>
          <w:szCs w:val="28"/>
        </w:rPr>
        <w:sectPr w:rsidR="00BE7DE8">
          <w:pgSz w:w="12240" w:h="15840"/>
          <w:pgMar w:top="1360" w:right="1720" w:bottom="280" w:left="1320" w:header="720" w:footer="720" w:gutter="0"/>
          <w:cols w:space="720"/>
        </w:sectPr>
      </w:pPr>
      <w:r>
        <w:lastRenderedPageBreak/>
        <w:pict>
          <v:group id="_x0000_s1096" style="position:absolute;left:0;text-align:left;margin-left:109.3pt;margin-top:17.85pt;width:3.3pt;height:0;z-index:-251649024;mso-position-horizontal-relative:page" coordorigin="2186,357" coordsize="66,0">
            <v:shape id="_x0000_s1097" style="position:absolute;left:2186;top:357;width:66;height:0" coordorigin="2186,357" coordsize="66,0" path="m2186,357r66,e" filled="f" strokeweight=".85pt">
              <v:path arrowok="t"/>
            </v:shape>
            <w10:wrap anchorx="page"/>
          </v:group>
        </w:pict>
      </w:r>
      <w:r>
        <w:pict>
          <v:group id="_x0000_s1092" style="position:absolute;left:0;text-align:left;margin-left:1in;margin-top:24.2pt;width:387pt;height:570.75pt;z-index:-251648000;mso-position-horizontal-relative:page" coordorigin="1440,484" coordsize="7740,11415">
            <v:shape id="_x0000_s1095" type="#_x0000_t75" style="position:absolute;left:1440;top:484;width:7440;height:5640">
              <v:imagedata r:id="rId18" o:title=""/>
            </v:shape>
            <v:shape id="_x0000_s1094" type="#_x0000_t75" style="position:absolute;left:1440;top:8899;width:300;height:225">
              <v:imagedata r:id="rId19" o:title=""/>
            </v:shape>
            <v:shape id="_x0000_s1093" type="#_x0000_t75" style="position:absolute;left:1740;top:6184;width:7440;height:5715">
              <v:imagedata r:id="rId20" o:title=""/>
            </v:shape>
            <w10:wrap anchorx="page"/>
          </v:group>
        </w:pict>
      </w:r>
      <w:r w:rsidR="00972D55">
        <w:rPr>
          <w:rFonts w:ascii="Liberation Serif" w:eastAsia="Liberation Serif" w:hAnsi="Liberation Serif" w:cs="Liberation Serif"/>
          <w:b/>
          <w:sz w:val="28"/>
          <w:szCs w:val="28"/>
          <w:u w:val="single" w:color="000000"/>
        </w:rPr>
        <w:t xml:space="preserve"> USER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STORIES: </w:t>
      </w:r>
    </w:p>
    <w:p w:rsidR="00BE7DE8" w:rsidRDefault="00972D55">
      <w:pPr>
        <w:spacing w:before="88"/>
        <w:ind w:left="2253"/>
        <w:rPr>
          <w:rFonts w:ascii="Liberation Serif" w:eastAsia="Liberation Serif" w:hAnsi="Liberation Serif" w:cs="Liberation Serif"/>
          <w:sz w:val="28"/>
          <w:szCs w:val="28"/>
        </w:rPr>
      </w:pPr>
      <w:r>
        <w:rPr>
          <w:rFonts w:ascii="Liberation Serif" w:eastAsia="Liberation Serif" w:hAnsi="Liberation Serif" w:cs="Liberation Serif"/>
          <w:b/>
          <w:sz w:val="28"/>
          <w:szCs w:val="28"/>
        </w:rPr>
        <w:lastRenderedPageBreak/>
        <w:t>PROJECT PLANNINGAND SCHEDULING</w:t>
      </w:r>
    </w:p>
    <w:p w:rsidR="00BE7DE8" w:rsidRDefault="00BE7DE8">
      <w:pPr>
        <w:spacing w:before="8" w:line="120" w:lineRule="exact"/>
        <w:rPr>
          <w:sz w:val="12"/>
          <w:szCs w:val="12"/>
        </w:rPr>
      </w:pPr>
    </w:p>
    <w:p w:rsidR="00BE7DE8" w:rsidRDefault="005C1520">
      <w:pPr>
        <w:ind w:left="700"/>
        <w:rPr>
          <w:rFonts w:ascii="Liberation Serif" w:eastAsia="Liberation Serif" w:hAnsi="Liberation Serif" w:cs="Liberation Serif"/>
          <w:sz w:val="28"/>
          <w:szCs w:val="28"/>
        </w:rPr>
      </w:pPr>
      <w:r>
        <w:pict>
          <v:group id="_x0000_s1090" style="position:absolute;left:0;text-align:left;margin-left:167.3pt;margin-top:14.2pt;width:3.4pt;height:0;z-index:-251646976;mso-position-horizontal-relative:page" coordorigin="3346,284" coordsize="68,0">
            <v:shape id="_x0000_s1091" style="position:absolute;left:3346;top:284;width:68;height:0" coordorigin="3346,284" coordsize="68,0" path="m3346,284r68,e" filled="f" strokeweight=".85pt">
              <v:path arrowok="t"/>
            </v:shape>
            <w10:wrap anchorx="page"/>
          </v:group>
        </w:pict>
      </w:r>
      <w:r>
        <w:pict>
          <v:group id="_x0000_s1088" style="position:absolute;left:0;text-align:left;margin-left:275.65pt;margin-top:14.2pt;width:3.3pt;height:0;z-index:-251645952;mso-position-horizontal-relative:page" coordorigin="5513,284" coordsize="66,0">
            <v:shape id="_x0000_s1089" style="position:absolute;left:5513;top:284;width:66;height:0" coordorigin="5513,284" coordsize="66,0" path="m5513,284r66,e" filled="f" strokeweight=".85pt">
              <v:path arrowok="t"/>
            </v:shape>
            <w10:wrap anchorx="page"/>
          </v:group>
        </w:pict>
      </w:r>
      <w:r w:rsidR="00972D55">
        <w:rPr>
          <w:rFonts w:ascii="Liberation Serif" w:eastAsia="Liberation Serif" w:hAnsi="Liberation Serif" w:cs="Liberation Serif"/>
          <w:b/>
          <w:sz w:val="28"/>
          <w:szCs w:val="28"/>
          <w:u w:val="single" w:color="000000"/>
        </w:rPr>
        <w:t xml:space="preserve"> SPRINT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PLANNINGAND </w:t>
      </w:r>
      <w:r w:rsidR="00972D55">
        <w:rPr>
          <w:rFonts w:ascii="Liberation Serif" w:eastAsia="Liberation Serif" w:hAnsi="Liberation Serif" w:cs="Liberation Serif"/>
          <w:b/>
          <w:sz w:val="28"/>
          <w:szCs w:val="28"/>
        </w:rPr>
        <w:t xml:space="preserve"> </w:t>
      </w:r>
      <w:r w:rsidR="00972D55">
        <w:rPr>
          <w:rFonts w:ascii="Liberation Serif" w:eastAsia="Liberation Serif" w:hAnsi="Liberation Serif" w:cs="Liberation Serif"/>
          <w:b/>
          <w:sz w:val="28"/>
          <w:szCs w:val="28"/>
          <w:u w:val="single" w:color="000000"/>
        </w:rPr>
        <w:t xml:space="preserve"> ESTIMATION: </w:t>
      </w:r>
    </w:p>
    <w:p w:rsidR="00BE7DE8" w:rsidRDefault="00BE7DE8">
      <w:pPr>
        <w:spacing w:before="9" w:line="180" w:lineRule="exact"/>
        <w:rPr>
          <w:sz w:val="19"/>
          <w:szCs w:val="19"/>
        </w:rPr>
      </w:pPr>
    </w:p>
    <w:p w:rsidR="00BE7DE8" w:rsidRDefault="00BE7DE8">
      <w:pPr>
        <w:spacing w:line="200" w:lineRule="exact"/>
      </w:pPr>
    </w:p>
    <w:p w:rsidR="00BE7DE8" w:rsidRDefault="00BE7DE8">
      <w:pPr>
        <w:spacing w:line="200" w:lineRule="exact"/>
      </w:pPr>
    </w:p>
    <w:p w:rsidR="00BE7DE8" w:rsidRDefault="005C1520">
      <w:pPr>
        <w:ind w:left="705"/>
      </w:pPr>
      <w:r>
        <w:pict>
          <v:shape id="_x0000_i1029" type="#_x0000_t75" style="width:418.5pt;height:158.25pt">
            <v:imagedata r:id="rId21" o:title=""/>
          </v:shape>
        </w:pict>
      </w:r>
    </w:p>
    <w:p w:rsidR="00BE7DE8" w:rsidRDefault="005C1520">
      <w:pPr>
        <w:spacing w:before="75"/>
        <w:ind w:left="120"/>
        <w:sectPr w:rsidR="00BE7DE8">
          <w:pgSz w:w="12240" w:h="15840"/>
          <w:pgMar w:top="1480" w:right="1440" w:bottom="280" w:left="1620" w:header="720" w:footer="720" w:gutter="0"/>
          <w:cols w:space="720"/>
        </w:sectPr>
      </w:pPr>
      <w:r>
        <w:pict>
          <v:shape id="_x0000_i1030" type="#_x0000_t75" style="width:447.75pt;height:268.5pt">
            <v:imagedata r:id="rId22" o:title=""/>
          </v:shape>
        </w:pict>
      </w:r>
    </w:p>
    <w:p w:rsidR="00BE7DE8" w:rsidRDefault="00BE7DE8">
      <w:pPr>
        <w:spacing w:line="200" w:lineRule="exact"/>
      </w:pPr>
    </w:p>
    <w:p w:rsidR="00BE7DE8" w:rsidRDefault="00BE7DE8">
      <w:pPr>
        <w:spacing w:line="200" w:lineRule="exact"/>
      </w:pPr>
    </w:p>
    <w:p w:rsidR="00BE7DE8" w:rsidRDefault="00972D55">
      <w:pPr>
        <w:spacing w:before="13"/>
        <w:ind w:left="28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CODING AND SOLUTIONING</w:t>
      </w:r>
    </w:p>
    <w:p w:rsidR="00BE7DE8" w:rsidRDefault="00BE7DE8">
      <w:pPr>
        <w:spacing w:before="6" w:line="120" w:lineRule="exact"/>
        <w:rPr>
          <w:sz w:val="13"/>
          <w:szCs w:val="13"/>
        </w:rPr>
      </w:pPr>
    </w:p>
    <w:p w:rsidR="00BE7DE8" w:rsidRDefault="00BE7DE8">
      <w:pPr>
        <w:spacing w:line="200" w:lineRule="exact"/>
      </w:pPr>
    </w:p>
    <w:p w:rsidR="00BE7DE8" w:rsidRDefault="00972D55">
      <w:pPr>
        <w:spacing w:line="400" w:lineRule="exact"/>
        <w:ind w:left="280"/>
        <w:rPr>
          <w:rFonts w:ascii="Liberation Serif" w:eastAsia="Liberation Serif" w:hAnsi="Liberation Serif" w:cs="Liberation Serif"/>
          <w:sz w:val="36"/>
          <w:szCs w:val="36"/>
        </w:rPr>
      </w:pPr>
      <w:r>
        <w:rPr>
          <w:rFonts w:ascii="Liberation Serif" w:eastAsia="Liberation Serif" w:hAnsi="Liberation Serif" w:cs="Liberation Serif"/>
          <w:b/>
          <w:position w:val="-1"/>
          <w:sz w:val="36"/>
          <w:szCs w:val="36"/>
          <w:u w:val="thick" w:color="000000"/>
        </w:rPr>
        <w:t xml:space="preserve"> FEATURE-1</w:t>
      </w:r>
    </w:p>
    <w:p w:rsidR="00BE7DE8" w:rsidRDefault="00BE7DE8">
      <w:pPr>
        <w:spacing w:line="200" w:lineRule="exact"/>
      </w:pPr>
    </w:p>
    <w:p w:rsidR="00BE7DE8" w:rsidRDefault="00BE7DE8">
      <w:pPr>
        <w:spacing w:before="5" w:line="280" w:lineRule="exact"/>
        <w:rPr>
          <w:sz w:val="28"/>
          <w:szCs w:val="28"/>
        </w:rPr>
      </w:pPr>
    </w:p>
    <w:p w:rsidR="00BE7DE8" w:rsidRDefault="00972D55">
      <w:pPr>
        <w:spacing w:before="27"/>
        <w:ind w:left="120"/>
        <w:rPr>
          <w:rFonts w:ascii="Carlito" w:eastAsia="Carlito" w:hAnsi="Carlito" w:cs="Carlito"/>
          <w:sz w:val="16"/>
          <w:szCs w:val="16"/>
        </w:rPr>
      </w:pPr>
      <w:proofErr w:type="gramStart"/>
      <w:r>
        <w:rPr>
          <w:rFonts w:ascii="Carlito" w:eastAsia="Carlito" w:hAnsi="Carlito" w:cs="Carlito"/>
          <w:sz w:val="16"/>
          <w:szCs w:val="16"/>
        </w:rPr>
        <w:t>import</w:t>
      </w:r>
      <w:proofErr w:type="gramEnd"/>
      <w:r>
        <w:rPr>
          <w:rFonts w:ascii="Carlito" w:eastAsia="Carlito" w:hAnsi="Carlito" w:cs="Carlito"/>
          <w:sz w:val="16"/>
          <w:szCs w:val="16"/>
        </w:rPr>
        <w:t xml:space="preserve"> random</w:t>
      </w:r>
    </w:p>
    <w:p w:rsidR="00BE7DE8" w:rsidRDefault="00972D55">
      <w:pPr>
        <w:spacing w:before="44" w:line="276" w:lineRule="auto"/>
        <w:ind w:left="120" w:right="7359"/>
        <w:rPr>
          <w:rFonts w:ascii="Carlito" w:eastAsia="Carlito" w:hAnsi="Carlito" w:cs="Carlito"/>
          <w:sz w:val="16"/>
          <w:szCs w:val="16"/>
        </w:rPr>
      </w:pPr>
      <w:proofErr w:type="gramStart"/>
      <w:r>
        <w:rPr>
          <w:rFonts w:ascii="Carlito" w:eastAsia="Carlito" w:hAnsi="Carlito" w:cs="Carlito"/>
          <w:sz w:val="16"/>
          <w:szCs w:val="16"/>
        </w:rPr>
        <w:t>import</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ibmio</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applica</w:t>
      </w:r>
      <w:proofErr w:type="spellEnd"/>
      <w:r>
        <w:rPr>
          <w:rFonts w:ascii="Carlito" w:eastAsia="Carlito" w:hAnsi="Carlito" w:cs="Carlito"/>
          <w:sz w:val="16"/>
          <w:szCs w:val="16"/>
        </w:rPr>
        <w:t xml:space="preserve">  on import </w:t>
      </w:r>
      <w:proofErr w:type="spellStart"/>
      <w:r>
        <w:rPr>
          <w:rFonts w:ascii="Carlito" w:eastAsia="Carlito" w:hAnsi="Carlito" w:cs="Carlito"/>
          <w:sz w:val="16"/>
          <w:szCs w:val="16"/>
        </w:rPr>
        <w:t>ibmio</w:t>
      </w:r>
      <w:proofErr w:type="spellEnd"/>
      <w:r>
        <w:rPr>
          <w:rFonts w:ascii="Carlito" w:eastAsia="Carlito" w:hAnsi="Carlito" w:cs="Carlito"/>
          <w:sz w:val="16"/>
          <w:szCs w:val="16"/>
        </w:rPr>
        <w:t xml:space="preserve">  .device</w:t>
      </w:r>
    </w:p>
    <w:p w:rsidR="00BE7DE8" w:rsidRDefault="00972D55">
      <w:pPr>
        <w:spacing w:before="15" w:line="294" w:lineRule="auto"/>
        <w:ind w:left="120" w:right="7548"/>
        <w:rPr>
          <w:rFonts w:ascii="Carlito" w:eastAsia="Carlito" w:hAnsi="Carlito" w:cs="Carlito"/>
          <w:sz w:val="16"/>
          <w:szCs w:val="16"/>
        </w:rPr>
      </w:pPr>
      <w:proofErr w:type="gramStart"/>
      <w:r>
        <w:rPr>
          <w:rFonts w:ascii="Carlito" w:eastAsia="Carlito" w:hAnsi="Carlito" w:cs="Carlito"/>
          <w:sz w:val="16"/>
          <w:szCs w:val="16"/>
        </w:rPr>
        <w:t>from</w:t>
      </w:r>
      <w:proofErr w:type="gramEnd"/>
      <w:r>
        <w:rPr>
          <w:rFonts w:ascii="Carlito" w:eastAsia="Carlito" w:hAnsi="Carlito" w:cs="Carlito"/>
          <w:sz w:val="16"/>
          <w:szCs w:val="16"/>
        </w:rPr>
        <w:t xml:space="preserve">   me import sleep import sys</w:t>
      </w:r>
    </w:p>
    <w:p w:rsidR="00BE7DE8" w:rsidRDefault="00972D55">
      <w:pPr>
        <w:spacing w:line="180" w:lineRule="exact"/>
        <w:ind w:left="120"/>
        <w:rPr>
          <w:rFonts w:ascii="Carlito" w:eastAsia="Carlito" w:hAnsi="Carlito" w:cs="Carlito"/>
          <w:sz w:val="16"/>
          <w:szCs w:val="16"/>
        </w:rPr>
      </w:pPr>
      <w:r>
        <w:rPr>
          <w:rFonts w:ascii="Carlito" w:eastAsia="Carlito" w:hAnsi="Carlito" w:cs="Carlito"/>
          <w:position w:val="1"/>
          <w:sz w:val="16"/>
          <w:szCs w:val="16"/>
        </w:rPr>
        <w:t xml:space="preserve">#IBM Watson Device </w:t>
      </w:r>
      <w:proofErr w:type="spellStart"/>
      <w:proofErr w:type="gramStart"/>
      <w:r>
        <w:rPr>
          <w:rFonts w:ascii="Carlito" w:eastAsia="Carlito" w:hAnsi="Carlito" w:cs="Carlito"/>
          <w:position w:val="1"/>
          <w:sz w:val="16"/>
          <w:szCs w:val="16"/>
        </w:rPr>
        <w:t>Creden</w:t>
      </w:r>
      <w:proofErr w:type="spell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als</w:t>
      </w:r>
      <w:proofErr w:type="spellEnd"/>
      <w:proofErr w:type="gramEnd"/>
      <w:r>
        <w:rPr>
          <w:rFonts w:ascii="Carlito" w:eastAsia="Carlito" w:hAnsi="Carlito" w:cs="Carlito"/>
          <w:position w:val="1"/>
          <w:sz w:val="16"/>
          <w:szCs w:val="16"/>
        </w:rPr>
        <w:t>.</w:t>
      </w:r>
    </w:p>
    <w:p w:rsidR="00BE7DE8" w:rsidRDefault="00972D55">
      <w:pPr>
        <w:spacing w:before="44" w:line="285" w:lineRule="auto"/>
        <w:ind w:left="120" w:right="7283"/>
        <w:rPr>
          <w:rFonts w:ascii="Carlito" w:eastAsia="Carlito" w:hAnsi="Carlito" w:cs="Carlito"/>
          <w:sz w:val="16"/>
          <w:szCs w:val="16"/>
        </w:rPr>
      </w:pPr>
      <w:proofErr w:type="spellStart"/>
      <w:proofErr w:type="gramStart"/>
      <w:r>
        <w:rPr>
          <w:rFonts w:ascii="Carlito" w:eastAsia="Carlito" w:hAnsi="Carlito" w:cs="Carlito"/>
          <w:sz w:val="16"/>
          <w:szCs w:val="16"/>
        </w:rPr>
        <w:t>organiza</w:t>
      </w:r>
      <w:proofErr w:type="spellEnd"/>
      <w:r>
        <w:rPr>
          <w:rFonts w:ascii="Carlito" w:eastAsia="Carlito" w:hAnsi="Carlito" w:cs="Carlito"/>
          <w:sz w:val="16"/>
          <w:szCs w:val="16"/>
        </w:rPr>
        <w:t xml:space="preserve">  on</w:t>
      </w:r>
      <w:proofErr w:type="gramEnd"/>
      <w:r>
        <w:rPr>
          <w:rFonts w:ascii="Carlito" w:eastAsia="Carlito" w:hAnsi="Carlito" w:cs="Carlito"/>
          <w:sz w:val="16"/>
          <w:szCs w:val="16"/>
        </w:rPr>
        <w:t xml:space="preserve"> = "op701j" </w:t>
      </w:r>
      <w:proofErr w:type="spellStart"/>
      <w:r>
        <w:rPr>
          <w:rFonts w:ascii="Carlito" w:eastAsia="Carlito" w:hAnsi="Carlito" w:cs="Carlito"/>
          <w:sz w:val="16"/>
          <w:szCs w:val="16"/>
        </w:rPr>
        <w:t>deviceType</w:t>
      </w:r>
      <w:proofErr w:type="spellEnd"/>
      <w:r>
        <w:rPr>
          <w:rFonts w:ascii="Carlito" w:eastAsia="Carlito" w:hAnsi="Carlito" w:cs="Carlito"/>
          <w:sz w:val="16"/>
          <w:szCs w:val="16"/>
        </w:rPr>
        <w:t xml:space="preserve"> = "</w:t>
      </w:r>
      <w:proofErr w:type="spellStart"/>
      <w:r>
        <w:rPr>
          <w:rFonts w:ascii="Carlito" w:eastAsia="Carlito" w:hAnsi="Carlito" w:cs="Carlito"/>
          <w:sz w:val="16"/>
          <w:szCs w:val="16"/>
        </w:rPr>
        <w:t>Lokesh</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deviceId</w:t>
      </w:r>
      <w:proofErr w:type="spellEnd"/>
      <w:r>
        <w:rPr>
          <w:rFonts w:ascii="Carlito" w:eastAsia="Carlito" w:hAnsi="Carlito" w:cs="Carlito"/>
          <w:sz w:val="16"/>
          <w:szCs w:val="16"/>
        </w:rPr>
        <w:t xml:space="preserve"> = "Lokesh89" </w:t>
      </w:r>
      <w:proofErr w:type="spellStart"/>
      <w:r>
        <w:rPr>
          <w:rFonts w:ascii="Carlito" w:eastAsia="Carlito" w:hAnsi="Carlito" w:cs="Carlito"/>
          <w:sz w:val="16"/>
          <w:szCs w:val="16"/>
        </w:rPr>
        <w:t>authMethod</w:t>
      </w:r>
      <w:proofErr w:type="spellEnd"/>
      <w:r>
        <w:rPr>
          <w:rFonts w:ascii="Carlito" w:eastAsia="Carlito" w:hAnsi="Carlito" w:cs="Carlito"/>
          <w:sz w:val="16"/>
          <w:szCs w:val="16"/>
        </w:rPr>
        <w:t xml:space="preserve"> = "token" </w:t>
      </w:r>
      <w:proofErr w:type="spellStart"/>
      <w:r>
        <w:rPr>
          <w:rFonts w:ascii="Carlito" w:eastAsia="Carlito" w:hAnsi="Carlito" w:cs="Carlito"/>
          <w:sz w:val="16"/>
          <w:szCs w:val="16"/>
        </w:rPr>
        <w:t>authToken</w:t>
      </w:r>
      <w:proofErr w:type="spellEnd"/>
      <w:r>
        <w:rPr>
          <w:rFonts w:ascii="Carlito" w:eastAsia="Carlito" w:hAnsi="Carlito" w:cs="Carlito"/>
          <w:sz w:val="16"/>
          <w:szCs w:val="16"/>
        </w:rPr>
        <w:t xml:space="preserve"> = "1223334444"</w:t>
      </w:r>
    </w:p>
    <w:p w:rsidR="00BE7DE8" w:rsidRDefault="00972D55">
      <w:pPr>
        <w:spacing w:line="180" w:lineRule="exact"/>
        <w:ind w:left="120"/>
        <w:rPr>
          <w:rFonts w:ascii="Carlito" w:eastAsia="Carlito" w:hAnsi="Carlito" w:cs="Carlito"/>
          <w:sz w:val="16"/>
          <w:szCs w:val="16"/>
        </w:rPr>
      </w:pPr>
      <w:proofErr w:type="spellStart"/>
      <w:proofErr w:type="gramStart"/>
      <w:r>
        <w:rPr>
          <w:rFonts w:ascii="Carlito" w:eastAsia="Carlito" w:hAnsi="Carlito" w:cs="Carlito"/>
          <w:position w:val="1"/>
          <w:sz w:val="16"/>
          <w:szCs w:val="16"/>
        </w:rPr>
        <w:t>def</w:t>
      </w:r>
      <w:proofErr w:type="spellEnd"/>
      <w:proofErr w:type="gram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myCommandCallback</w:t>
      </w:r>
      <w:proofErr w:type="spellEnd"/>
      <w:r>
        <w:rPr>
          <w:rFonts w:ascii="Carlito" w:eastAsia="Carlito" w:hAnsi="Carlito" w:cs="Carlito"/>
          <w:position w:val="1"/>
          <w:sz w:val="16"/>
          <w:szCs w:val="16"/>
        </w:rPr>
        <w:t>(</w:t>
      </w:r>
      <w:proofErr w:type="spellStart"/>
      <w:r>
        <w:rPr>
          <w:rFonts w:ascii="Carlito" w:eastAsia="Carlito" w:hAnsi="Carlito" w:cs="Carlito"/>
          <w:position w:val="1"/>
          <w:sz w:val="16"/>
          <w:szCs w:val="16"/>
        </w:rPr>
        <w:t>cmd</w:t>
      </w:r>
      <w:proofErr w:type="spellEnd"/>
      <w:r>
        <w:rPr>
          <w:rFonts w:ascii="Carlito" w:eastAsia="Carlito" w:hAnsi="Carlito" w:cs="Carlito"/>
          <w:position w:val="1"/>
          <w:sz w:val="16"/>
          <w:szCs w:val="16"/>
        </w:rPr>
        <w:t>):</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"Command received: %s" % </w:t>
      </w:r>
      <w:proofErr w:type="spellStart"/>
      <w:r>
        <w:rPr>
          <w:rFonts w:ascii="Carlito" w:eastAsia="Carlito" w:hAnsi="Carlito" w:cs="Carlito"/>
          <w:sz w:val="16"/>
          <w:szCs w:val="16"/>
        </w:rPr>
        <w:t>cmd.data</w:t>
      </w:r>
      <w:proofErr w:type="spellEnd"/>
      <w:r>
        <w:rPr>
          <w:rFonts w:ascii="Carlito" w:eastAsia="Carlito" w:hAnsi="Carlito" w:cs="Carlito"/>
          <w:sz w:val="16"/>
          <w:szCs w:val="16"/>
        </w:rPr>
        <w:t>['command'])</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status=</w:t>
      </w:r>
      <w:proofErr w:type="spellStart"/>
      <w:proofErr w:type="gramEnd"/>
      <w:r>
        <w:rPr>
          <w:rFonts w:ascii="Carlito" w:eastAsia="Carlito" w:hAnsi="Carlito" w:cs="Carlito"/>
          <w:sz w:val="16"/>
          <w:szCs w:val="16"/>
        </w:rPr>
        <w:t>cmd.data</w:t>
      </w:r>
      <w:proofErr w:type="spellEnd"/>
      <w:r>
        <w:rPr>
          <w:rFonts w:ascii="Carlito" w:eastAsia="Carlito" w:hAnsi="Carlito" w:cs="Carlito"/>
          <w:sz w:val="16"/>
          <w:szCs w:val="16"/>
        </w:rPr>
        <w:t>['command']</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status=="</w:t>
      </w:r>
      <w:proofErr w:type="spellStart"/>
      <w:r>
        <w:rPr>
          <w:rFonts w:ascii="Carlito" w:eastAsia="Carlito" w:hAnsi="Carlito" w:cs="Carlito"/>
          <w:sz w:val="16"/>
          <w:szCs w:val="16"/>
        </w:rPr>
        <w:t>sprinkler_on</w:t>
      </w:r>
      <w:proofErr w:type="spellEnd"/>
      <w:r>
        <w:rPr>
          <w:rFonts w:ascii="Carlito" w:eastAsia="Carlito" w:hAnsi="Carlito" w:cs="Carlito"/>
          <w:sz w:val="16"/>
          <w:szCs w:val="16"/>
        </w:rPr>
        <w:t>":</w:t>
      </w:r>
    </w:p>
    <w:p w:rsidR="00BE7DE8" w:rsidRDefault="00972D55">
      <w:pPr>
        <w:spacing w:before="29"/>
        <w:ind w:left="230" w:right="7379"/>
        <w:jc w:val="center"/>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("sprinkler is 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else :</w:t>
      </w:r>
      <w:proofErr w:type="gramEnd"/>
    </w:p>
    <w:p w:rsidR="00BE7DE8" w:rsidRDefault="00972D55">
      <w:pPr>
        <w:spacing w:before="29"/>
        <w:ind w:left="233" w:right="7338"/>
        <w:jc w:val="center"/>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("sprinkler is OFF")</w:t>
      </w:r>
    </w:p>
    <w:p w:rsidR="00BE7DE8" w:rsidRDefault="00972D55">
      <w:pPr>
        <w:spacing w:before="44"/>
        <w:ind w:left="156"/>
        <w:rPr>
          <w:rFonts w:ascii="Carlito" w:eastAsia="Carlito" w:hAnsi="Carlito" w:cs="Carlito"/>
          <w:sz w:val="16"/>
          <w:szCs w:val="16"/>
        </w:rPr>
        <w:sectPr w:rsidR="00BE7DE8">
          <w:pgSz w:w="12240" w:h="15840"/>
          <w:pgMar w:top="1480" w:right="1720" w:bottom="280" w:left="1320" w:header="720" w:footer="720" w:gutter="0"/>
          <w:cols w:space="720"/>
        </w:sectPr>
      </w:pPr>
      <w:r>
        <w:rPr>
          <w:rFonts w:ascii="Carlito" w:eastAsia="Carlito" w:hAnsi="Carlito" w:cs="Carlito"/>
          <w:sz w:val="16"/>
          <w:szCs w:val="16"/>
        </w:rPr>
        <w:t>#</w:t>
      </w:r>
      <w:proofErr w:type="gramStart"/>
      <w:r>
        <w:rPr>
          <w:rFonts w:ascii="Carlito" w:eastAsia="Carlito" w:hAnsi="Carlito" w:cs="Carlito"/>
          <w:sz w:val="16"/>
          <w:szCs w:val="16"/>
        </w:rPr>
        <w:t>print(</w:t>
      </w:r>
      <w:proofErr w:type="spellStart"/>
      <w:proofErr w:type="gramEnd"/>
      <w:r>
        <w:rPr>
          <w:rFonts w:ascii="Carlito" w:eastAsia="Carlito" w:hAnsi="Carlito" w:cs="Carlito"/>
          <w:sz w:val="16"/>
          <w:szCs w:val="16"/>
        </w:rPr>
        <w:t>cmd</w:t>
      </w:r>
      <w:proofErr w:type="spellEnd"/>
      <w:r>
        <w:rPr>
          <w:rFonts w:ascii="Carlito" w:eastAsia="Carlito" w:hAnsi="Carlito" w:cs="Carlito"/>
          <w:sz w:val="16"/>
          <w:szCs w:val="16"/>
        </w:rPr>
        <w:t>)</w:t>
      </w:r>
    </w:p>
    <w:p w:rsidR="00BE7DE8" w:rsidRDefault="00BE7DE8">
      <w:pPr>
        <w:spacing w:line="160" w:lineRule="exact"/>
        <w:rPr>
          <w:sz w:val="17"/>
          <w:szCs w:val="17"/>
        </w:rPr>
      </w:pPr>
    </w:p>
    <w:p w:rsidR="00BE7DE8" w:rsidRDefault="00972D55">
      <w:pPr>
        <w:spacing w:before="27"/>
        <w:ind w:left="120"/>
        <w:rPr>
          <w:rFonts w:ascii="Carlito" w:eastAsia="Carlito" w:hAnsi="Carlito" w:cs="Carlito"/>
          <w:sz w:val="16"/>
          <w:szCs w:val="16"/>
        </w:rPr>
      </w:pPr>
      <w:proofErr w:type="gramStart"/>
      <w:r>
        <w:rPr>
          <w:rFonts w:ascii="Carlito" w:eastAsia="Carlito" w:hAnsi="Carlito" w:cs="Carlito"/>
          <w:sz w:val="16"/>
          <w:szCs w:val="16"/>
        </w:rPr>
        <w:t>try</w:t>
      </w:r>
      <w:proofErr w:type="gramEnd"/>
      <w:r>
        <w:rPr>
          <w:rFonts w:ascii="Carlito" w:eastAsia="Carlito" w:hAnsi="Carlito" w:cs="Carlito"/>
          <w:sz w:val="16"/>
          <w:szCs w:val="16"/>
        </w:rPr>
        <w:t>:</w:t>
      </w:r>
    </w:p>
    <w:p w:rsidR="00BE7DE8" w:rsidRDefault="00972D55">
      <w:pPr>
        <w:spacing w:before="44"/>
        <w:ind w:left="156"/>
        <w:rPr>
          <w:rFonts w:ascii="Carlito" w:eastAsia="Carlito" w:hAnsi="Carlito" w:cs="Carlito"/>
          <w:sz w:val="16"/>
          <w:szCs w:val="16"/>
        </w:rPr>
      </w:pPr>
      <w:proofErr w:type="spellStart"/>
      <w:proofErr w:type="gramStart"/>
      <w:r>
        <w:rPr>
          <w:rFonts w:ascii="Carlito" w:eastAsia="Carlito" w:hAnsi="Carlito" w:cs="Carlito"/>
          <w:sz w:val="16"/>
          <w:szCs w:val="16"/>
        </w:rPr>
        <w:t>deviceOp</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ons</w:t>
      </w:r>
      <w:proofErr w:type="spellEnd"/>
      <w:proofErr w:type="gramEnd"/>
      <w:r>
        <w:rPr>
          <w:rFonts w:ascii="Carlito" w:eastAsia="Carlito" w:hAnsi="Carlito" w:cs="Carlito"/>
          <w:sz w:val="16"/>
          <w:szCs w:val="16"/>
        </w:rPr>
        <w:t xml:space="preserve"> = {"org": </w:t>
      </w:r>
      <w:proofErr w:type="spellStart"/>
      <w:r>
        <w:rPr>
          <w:rFonts w:ascii="Carlito" w:eastAsia="Carlito" w:hAnsi="Carlito" w:cs="Carlito"/>
          <w:sz w:val="16"/>
          <w:szCs w:val="16"/>
        </w:rPr>
        <w:t>organiza</w:t>
      </w:r>
      <w:proofErr w:type="spellEnd"/>
      <w:r>
        <w:rPr>
          <w:rFonts w:ascii="Carlito" w:eastAsia="Carlito" w:hAnsi="Carlito" w:cs="Carlito"/>
          <w:sz w:val="16"/>
          <w:szCs w:val="16"/>
        </w:rPr>
        <w:t xml:space="preserve">  on, "type": </w:t>
      </w:r>
      <w:proofErr w:type="spellStart"/>
      <w:r>
        <w:rPr>
          <w:rFonts w:ascii="Carlito" w:eastAsia="Carlito" w:hAnsi="Carlito" w:cs="Carlito"/>
          <w:sz w:val="16"/>
          <w:szCs w:val="16"/>
        </w:rPr>
        <w:t>deviceType</w:t>
      </w:r>
      <w:proofErr w:type="spellEnd"/>
      <w:r>
        <w:rPr>
          <w:rFonts w:ascii="Carlito" w:eastAsia="Carlito" w:hAnsi="Carlito" w:cs="Carlito"/>
          <w:sz w:val="16"/>
          <w:szCs w:val="16"/>
        </w:rPr>
        <w:t xml:space="preserve">, "id": </w:t>
      </w:r>
      <w:proofErr w:type="spellStart"/>
      <w:r>
        <w:rPr>
          <w:rFonts w:ascii="Carlito" w:eastAsia="Carlito" w:hAnsi="Carlito" w:cs="Carlito"/>
          <w:sz w:val="16"/>
          <w:szCs w:val="16"/>
        </w:rPr>
        <w:t>deviceId</w:t>
      </w:r>
      <w:proofErr w:type="spellEnd"/>
      <w:r>
        <w:rPr>
          <w:rFonts w:ascii="Carlito" w:eastAsia="Carlito" w:hAnsi="Carlito" w:cs="Carlito"/>
          <w:sz w:val="16"/>
          <w:szCs w:val="16"/>
        </w:rPr>
        <w:t>, "</w:t>
      </w:r>
      <w:proofErr w:type="spellStart"/>
      <w:r>
        <w:rPr>
          <w:rFonts w:ascii="Carlito" w:eastAsia="Carlito" w:hAnsi="Carlito" w:cs="Carlito"/>
          <w:sz w:val="16"/>
          <w:szCs w:val="16"/>
        </w:rPr>
        <w:t>auth</w:t>
      </w:r>
      <w:proofErr w:type="spellEnd"/>
      <w:r>
        <w:rPr>
          <w:rFonts w:ascii="Carlito" w:eastAsia="Carlito" w:hAnsi="Carlito" w:cs="Carlito"/>
          <w:sz w:val="16"/>
          <w:szCs w:val="16"/>
        </w:rPr>
        <w:t xml:space="preserve">-method": </w:t>
      </w:r>
      <w:proofErr w:type="spellStart"/>
      <w:r>
        <w:rPr>
          <w:rFonts w:ascii="Carlito" w:eastAsia="Carlito" w:hAnsi="Carlito" w:cs="Carlito"/>
          <w:sz w:val="16"/>
          <w:szCs w:val="16"/>
        </w:rPr>
        <w:t>authMethod</w:t>
      </w:r>
      <w:proofErr w:type="spellEnd"/>
      <w:r>
        <w:rPr>
          <w:rFonts w:ascii="Carlito" w:eastAsia="Carlito" w:hAnsi="Carlito" w:cs="Carlito"/>
          <w:sz w:val="16"/>
          <w:szCs w:val="16"/>
        </w:rPr>
        <w:t>, "</w:t>
      </w:r>
      <w:proofErr w:type="spellStart"/>
      <w:r>
        <w:rPr>
          <w:rFonts w:ascii="Carlito" w:eastAsia="Carlito" w:hAnsi="Carlito" w:cs="Carlito"/>
          <w:sz w:val="16"/>
          <w:szCs w:val="16"/>
        </w:rPr>
        <w:t>auth</w:t>
      </w:r>
      <w:proofErr w:type="spellEnd"/>
      <w:r>
        <w:rPr>
          <w:rFonts w:ascii="Carlito" w:eastAsia="Carlito" w:hAnsi="Carlito" w:cs="Carlito"/>
          <w:sz w:val="16"/>
          <w:szCs w:val="16"/>
        </w:rPr>
        <w:t xml:space="preserve">-token": </w:t>
      </w:r>
      <w:proofErr w:type="spellStart"/>
      <w:r>
        <w:rPr>
          <w:rFonts w:ascii="Carlito" w:eastAsia="Carlito" w:hAnsi="Carlito" w:cs="Carlito"/>
          <w:sz w:val="16"/>
          <w:szCs w:val="16"/>
        </w:rPr>
        <w:t>authToken</w:t>
      </w:r>
      <w:proofErr w:type="spellEnd"/>
      <w:r>
        <w:rPr>
          <w:rFonts w:ascii="Carlito" w:eastAsia="Carlito" w:hAnsi="Carlito" w:cs="Carlito"/>
          <w:sz w:val="16"/>
          <w:szCs w:val="16"/>
        </w:rPr>
        <w:t>}</w:t>
      </w:r>
    </w:p>
    <w:p w:rsidR="00BE7DE8" w:rsidRDefault="00972D55">
      <w:pPr>
        <w:spacing w:before="29"/>
        <w:ind w:left="156"/>
        <w:rPr>
          <w:rFonts w:ascii="Carlito" w:eastAsia="Carlito" w:hAnsi="Carlito" w:cs="Carlito"/>
          <w:sz w:val="16"/>
          <w:szCs w:val="16"/>
        </w:rPr>
      </w:pPr>
      <w:proofErr w:type="spellStart"/>
      <w:proofErr w:type="gramStart"/>
      <w:r>
        <w:rPr>
          <w:rFonts w:ascii="Carlito" w:eastAsia="Carlito" w:hAnsi="Carlito" w:cs="Carlito"/>
          <w:sz w:val="16"/>
          <w:szCs w:val="16"/>
        </w:rPr>
        <w:t>deviceCli</w:t>
      </w:r>
      <w:proofErr w:type="spellEnd"/>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ibmio</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device.Client</w:t>
      </w:r>
      <w:proofErr w:type="spellEnd"/>
      <w:r>
        <w:rPr>
          <w:rFonts w:ascii="Carlito" w:eastAsia="Carlito" w:hAnsi="Carlito" w:cs="Carlito"/>
          <w:sz w:val="16"/>
          <w:szCs w:val="16"/>
        </w:rPr>
        <w:t>(</w:t>
      </w:r>
      <w:proofErr w:type="spellStart"/>
      <w:r>
        <w:rPr>
          <w:rFonts w:ascii="Carlito" w:eastAsia="Carlito" w:hAnsi="Carlito" w:cs="Carlito"/>
          <w:sz w:val="16"/>
          <w:szCs w:val="16"/>
        </w:rPr>
        <w:t>deviceOp</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ons</w:t>
      </w:r>
      <w:proofErr w:type="spellEnd"/>
      <w:r>
        <w:rPr>
          <w:rFonts w:ascii="Carlito" w:eastAsia="Carlito" w:hAnsi="Carlito" w:cs="Carlito"/>
          <w:sz w:val="16"/>
          <w:szCs w:val="16"/>
        </w:rPr>
        <w:t>)</w:t>
      </w:r>
    </w:p>
    <w:p w:rsidR="00BE7DE8" w:rsidRDefault="00972D55">
      <w:pPr>
        <w:spacing w:before="44"/>
        <w:ind w:left="120"/>
        <w:rPr>
          <w:rFonts w:ascii="Carlito" w:eastAsia="Carlito" w:hAnsi="Carlito" w:cs="Carlito"/>
          <w:sz w:val="16"/>
          <w:szCs w:val="16"/>
        </w:rPr>
      </w:pPr>
      <w:proofErr w:type="gramStart"/>
      <w:r>
        <w:rPr>
          <w:rFonts w:ascii="Carlito" w:eastAsia="Carlito" w:hAnsi="Carlito" w:cs="Carlito"/>
          <w:sz w:val="16"/>
          <w:szCs w:val="16"/>
        </w:rPr>
        <w:t>except</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Excep</w:t>
      </w:r>
      <w:proofErr w:type="spellEnd"/>
      <w:r>
        <w:rPr>
          <w:rFonts w:ascii="Carlito" w:eastAsia="Carlito" w:hAnsi="Carlito" w:cs="Carlito"/>
          <w:sz w:val="16"/>
          <w:szCs w:val="16"/>
        </w:rPr>
        <w:t xml:space="preserve">  on as e:</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"Caught </w:t>
      </w:r>
      <w:proofErr w:type="spellStart"/>
      <w:r>
        <w:rPr>
          <w:rFonts w:ascii="Carlito" w:eastAsia="Carlito" w:hAnsi="Carlito" w:cs="Carlito"/>
          <w:sz w:val="16"/>
          <w:szCs w:val="16"/>
        </w:rPr>
        <w:t>excep</w:t>
      </w:r>
      <w:proofErr w:type="spellEnd"/>
      <w:r>
        <w:rPr>
          <w:rFonts w:ascii="Carlito" w:eastAsia="Carlito" w:hAnsi="Carlito" w:cs="Carlito"/>
          <w:sz w:val="16"/>
          <w:szCs w:val="16"/>
        </w:rPr>
        <w:t xml:space="preserve">  on </w:t>
      </w:r>
      <w:proofErr w:type="spellStart"/>
      <w:r>
        <w:rPr>
          <w:rFonts w:ascii="Carlito" w:eastAsia="Carlito" w:hAnsi="Carlito" w:cs="Carlito"/>
          <w:sz w:val="16"/>
          <w:szCs w:val="16"/>
        </w:rPr>
        <w:t>connec</w:t>
      </w:r>
      <w:proofErr w:type="spellEnd"/>
      <w:r>
        <w:rPr>
          <w:rFonts w:ascii="Carlito" w:eastAsia="Carlito" w:hAnsi="Carlito" w:cs="Carlito"/>
          <w:sz w:val="16"/>
          <w:szCs w:val="16"/>
        </w:rPr>
        <w:t xml:space="preserve">  ng device: %s" % </w:t>
      </w:r>
      <w:proofErr w:type="spellStart"/>
      <w:r>
        <w:rPr>
          <w:rFonts w:ascii="Carlito" w:eastAsia="Carlito" w:hAnsi="Carlito" w:cs="Carlito"/>
          <w:sz w:val="16"/>
          <w:szCs w:val="16"/>
        </w:rPr>
        <w:t>str</w:t>
      </w:r>
      <w:proofErr w:type="spellEnd"/>
      <w:r>
        <w:rPr>
          <w:rFonts w:ascii="Carlito" w:eastAsia="Carlito" w:hAnsi="Carlito" w:cs="Carlito"/>
          <w:sz w:val="16"/>
          <w:szCs w:val="16"/>
        </w:rPr>
        <w:t>(e))</w:t>
      </w:r>
    </w:p>
    <w:p w:rsidR="00BE7DE8" w:rsidRDefault="00972D55">
      <w:pPr>
        <w:spacing w:before="44"/>
        <w:ind w:left="120"/>
        <w:rPr>
          <w:rFonts w:ascii="Carlito" w:eastAsia="Carlito" w:hAnsi="Carlito" w:cs="Carlito"/>
          <w:sz w:val="16"/>
          <w:szCs w:val="16"/>
        </w:rPr>
      </w:pPr>
      <w:proofErr w:type="spellStart"/>
      <w:proofErr w:type="gramStart"/>
      <w:r>
        <w:rPr>
          <w:rFonts w:ascii="Carlito" w:eastAsia="Carlito" w:hAnsi="Carlito" w:cs="Carlito"/>
          <w:sz w:val="16"/>
          <w:szCs w:val="16"/>
        </w:rPr>
        <w:t>sys.exit</w:t>
      </w:r>
      <w:proofErr w:type="spellEnd"/>
      <w:r>
        <w:rPr>
          <w:rFonts w:ascii="Carlito" w:eastAsia="Carlito" w:hAnsi="Carlito" w:cs="Carlito"/>
          <w:sz w:val="16"/>
          <w:szCs w:val="16"/>
        </w:rPr>
        <w:t>()</w:t>
      </w:r>
      <w:proofErr w:type="gramEnd"/>
    </w:p>
    <w:p w:rsidR="00BE7DE8" w:rsidRDefault="00972D55">
      <w:pPr>
        <w:spacing w:before="29" w:line="294" w:lineRule="auto"/>
        <w:ind w:left="120" w:right="7217"/>
        <w:rPr>
          <w:rFonts w:ascii="Carlito" w:eastAsia="Carlito" w:hAnsi="Carlito" w:cs="Carlito"/>
          <w:sz w:val="16"/>
          <w:szCs w:val="16"/>
        </w:rPr>
      </w:pPr>
      <w:r>
        <w:rPr>
          <w:rFonts w:ascii="Carlito" w:eastAsia="Carlito" w:hAnsi="Carlito" w:cs="Carlito"/>
          <w:sz w:val="16"/>
          <w:szCs w:val="16"/>
        </w:rPr>
        <w:t>#</w:t>
      </w:r>
      <w:proofErr w:type="spellStart"/>
      <w:proofErr w:type="gramStart"/>
      <w:r>
        <w:rPr>
          <w:rFonts w:ascii="Carlito" w:eastAsia="Carlito" w:hAnsi="Carlito" w:cs="Carlito"/>
          <w:sz w:val="16"/>
          <w:szCs w:val="16"/>
        </w:rPr>
        <w:t>Connec</w:t>
      </w:r>
      <w:proofErr w:type="spellEnd"/>
      <w:r>
        <w:rPr>
          <w:rFonts w:ascii="Carlito" w:eastAsia="Carlito" w:hAnsi="Carlito" w:cs="Carlito"/>
          <w:sz w:val="16"/>
          <w:szCs w:val="16"/>
        </w:rPr>
        <w:t xml:space="preserve">  ng</w:t>
      </w:r>
      <w:proofErr w:type="gramEnd"/>
      <w:r>
        <w:rPr>
          <w:rFonts w:ascii="Carlito" w:eastAsia="Carlito" w:hAnsi="Carlito" w:cs="Carlito"/>
          <w:sz w:val="16"/>
          <w:szCs w:val="16"/>
        </w:rPr>
        <w:t xml:space="preserve"> to IBM </w:t>
      </w:r>
      <w:proofErr w:type="spellStart"/>
      <w:r>
        <w:rPr>
          <w:rFonts w:ascii="Carlito" w:eastAsia="Carlito" w:hAnsi="Carlito" w:cs="Carlito"/>
          <w:sz w:val="16"/>
          <w:szCs w:val="16"/>
        </w:rPr>
        <w:t>watson</w:t>
      </w:r>
      <w:proofErr w:type="spellEnd"/>
      <w:r>
        <w:rPr>
          <w:rFonts w:ascii="Carlito" w:eastAsia="Carlito" w:hAnsi="Carlito" w:cs="Carlito"/>
          <w:sz w:val="16"/>
          <w:szCs w:val="16"/>
        </w:rPr>
        <w:t xml:space="preserve">. </w:t>
      </w:r>
      <w:proofErr w:type="spellStart"/>
      <w:proofErr w:type="gramStart"/>
      <w:r>
        <w:rPr>
          <w:rFonts w:ascii="Carlito" w:eastAsia="Carlito" w:hAnsi="Carlito" w:cs="Carlito"/>
          <w:sz w:val="16"/>
          <w:szCs w:val="16"/>
        </w:rPr>
        <w:t>deviceCli.connect</w:t>
      </w:r>
      <w:proofErr w:type="spellEnd"/>
      <w:r>
        <w:rPr>
          <w:rFonts w:ascii="Carlito" w:eastAsia="Carlito" w:hAnsi="Carlito" w:cs="Carlito"/>
          <w:sz w:val="16"/>
          <w:szCs w:val="16"/>
        </w:rPr>
        <w:t>()</w:t>
      </w:r>
      <w:proofErr w:type="gramEnd"/>
    </w:p>
    <w:p w:rsidR="00BE7DE8" w:rsidRDefault="00972D55">
      <w:pPr>
        <w:spacing w:line="180" w:lineRule="exact"/>
        <w:ind w:left="120"/>
        <w:rPr>
          <w:rFonts w:ascii="Carlito" w:eastAsia="Carlito" w:hAnsi="Carlito" w:cs="Carlito"/>
          <w:sz w:val="16"/>
          <w:szCs w:val="16"/>
        </w:rPr>
      </w:pPr>
      <w:proofErr w:type="gramStart"/>
      <w:r>
        <w:rPr>
          <w:rFonts w:ascii="Carlito" w:eastAsia="Carlito" w:hAnsi="Carlito" w:cs="Carlito"/>
          <w:position w:val="1"/>
          <w:sz w:val="16"/>
          <w:szCs w:val="16"/>
        </w:rPr>
        <w:t>while</w:t>
      </w:r>
      <w:proofErr w:type="gramEnd"/>
      <w:r>
        <w:rPr>
          <w:rFonts w:ascii="Carlito" w:eastAsia="Carlito" w:hAnsi="Carlito" w:cs="Carlito"/>
          <w:position w:val="1"/>
          <w:sz w:val="16"/>
          <w:szCs w:val="16"/>
        </w:rPr>
        <w:t xml:space="preserve"> True:</w:t>
      </w:r>
    </w:p>
    <w:p w:rsidR="00BE7DE8" w:rsidRDefault="00972D55">
      <w:pPr>
        <w:spacing w:before="44"/>
        <w:ind w:left="120"/>
        <w:rPr>
          <w:rFonts w:ascii="Carlito" w:eastAsia="Carlito" w:hAnsi="Carlito" w:cs="Carlito"/>
          <w:sz w:val="16"/>
          <w:szCs w:val="16"/>
        </w:rPr>
      </w:pPr>
      <w:r>
        <w:rPr>
          <w:rFonts w:ascii="Carlito" w:eastAsia="Carlito" w:hAnsi="Carlito" w:cs="Carlito"/>
          <w:sz w:val="16"/>
          <w:szCs w:val="16"/>
        </w:rPr>
        <w:t>#Ge    ng values from sensors.</w:t>
      </w:r>
    </w:p>
    <w:p w:rsidR="00BE7DE8" w:rsidRDefault="00972D55">
      <w:pPr>
        <w:spacing w:before="29" w:line="294" w:lineRule="auto"/>
        <w:ind w:left="156" w:right="5921"/>
        <w:rPr>
          <w:rFonts w:ascii="Carlito" w:eastAsia="Carlito" w:hAnsi="Carlito" w:cs="Carlito"/>
          <w:sz w:val="16"/>
          <w:szCs w:val="16"/>
        </w:rPr>
      </w:pPr>
      <w:proofErr w:type="spellStart"/>
      <w:r>
        <w:rPr>
          <w:rFonts w:ascii="Carlito" w:eastAsia="Carlito" w:hAnsi="Carlito" w:cs="Carlito"/>
          <w:sz w:val="16"/>
          <w:szCs w:val="16"/>
        </w:rPr>
        <w:t>temp_sensor</w:t>
      </w:r>
      <w:proofErr w:type="spellEnd"/>
      <w:r>
        <w:rPr>
          <w:rFonts w:ascii="Carlito" w:eastAsia="Carlito" w:hAnsi="Carlito" w:cs="Carlito"/>
          <w:sz w:val="16"/>
          <w:szCs w:val="16"/>
        </w:rPr>
        <w:t xml:space="preserve"> = </w:t>
      </w:r>
      <w:proofErr w:type="gramStart"/>
      <w:r>
        <w:rPr>
          <w:rFonts w:ascii="Carlito" w:eastAsia="Carlito" w:hAnsi="Carlito" w:cs="Carlito"/>
          <w:sz w:val="16"/>
          <w:szCs w:val="16"/>
        </w:rPr>
        <w:t>round(</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random.uniform</w:t>
      </w:r>
      <w:proofErr w:type="spellEnd"/>
      <w:r>
        <w:rPr>
          <w:rFonts w:ascii="Carlito" w:eastAsia="Carlito" w:hAnsi="Carlito" w:cs="Carlito"/>
          <w:sz w:val="16"/>
          <w:szCs w:val="16"/>
        </w:rPr>
        <w:t xml:space="preserve">(0,80),2) </w:t>
      </w:r>
      <w:proofErr w:type="spellStart"/>
      <w:r>
        <w:rPr>
          <w:rFonts w:ascii="Carlito" w:eastAsia="Carlito" w:hAnsi="Carlito" w:cs="Carlito"/>
          <w:sz w:val="16"/>
          <w:szCs w:val="16"/>
        </w:rPr>
        <w:t>PH_sensor</w:t>
      </w:r>
      <w:proofErr w:type="spellEnd"/>
      <w:r>
        <w:rPr>
          <w:rFonts w:ascii="Carlito" w:eastAsia="Carlito" w:hAnsi="Carlito" w:cs="Carlito"/>
          <w:sz w:val="16"/>
          <w:szCs w:val="16"/>
        </w:rPr>
        <w:t xml:space="preserve"> = round(</w:t>
      </w:r>
      <w:proofErr w:type="spellStart"/>
      <w:r>
        <w:rPr>
          <w:rFonts w:ascii="Carlito" w:eastAsia="Carlito" w:hAnsi="Carlito" w:cs="Carlito"/>
          <w:sz w:val="16"/>
          <w:szCs w:val="16"/>
        </w:rPr>
        <w:t>random.uniform</w:t>
      </w:r>
      <w:proofErr w:type="spellEnd"/>
      <w:r>
        <w:rPr>
          <w:rFonts w:ascii="Carlito" w:eastAsia="Carlito" w:hAnsi="Carlito" w:cs="Carlito"/>
          <w:sz w:val="16"/>
          <w:szCs w:val="16"/>
        </w:rPr>
        <w:t>(1,14),3)</w:t>
      </w:r>
    </w:p>
    <w:p w:rsidR="00BE7DE8" w:rsidRDefault="00972D55">
      <w:pPr>
        <w:spacing w:line="180" w:lineRule="exact"/>
        <w:ind w:left="156"/>
        <w:rPr>
          <w:rFonts w:ascii="Carlito" w:eastAsia="Carlito" w:hAnsi="Carlito" w:cs="Carlito"/>
          <w:sz w:val="16"/>
          <w:szCs w:val="16"/>
        </w:rPr>
      </w:pPr>
      <w:r>
        <w:rPr>
          <w:rFonts w:ascii="Carlito" w:eastAsia="Carlito" w:hAnsi="Carlito" w:cs="Carlito"/>
          <w:position w:val="1"/>
          <w:sz w:val="16"/>
          <w:szCs w:val="16"/>
        </w:rPr>
        <w:t>camera = ["</w:t>
      </w:r>
      <w:proofErr w:type="spellStart"/>
      <w:r>
        <w:rPr>
          <w:rFonts w:ascii="Carlito" w:eastAsia="Carlito" w:hAnsi="Carlito" w:cs="Carlito"/>
          <w:position w:val="1"/>
          <w:sz w:val="16"/>
          <w:szCs w:val="16"/>
        </w:rPr>
        <w:t>Detected","Not</w:t>
      </w:r>
      <w:proofErr w:type="spell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Detected","Not</w:t>
      </w:r>
      <w:proofErr w:type="spell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Detected","Not</w:t>
      </w:r>
      <w:proofErr w:type="spell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Detected","Not</w:t>
      </w:r>
      <w:proofErr w:type="spellEnd"/>
      <w:r>
        <w:rPr>
          <w:rFonts w:ascii="Carlito" w:eastAsia="Carlito" w:hAnsi="Carlito" w:cs="Carlito"/>
          <w:position w:val="1"/>
          <w:sz w:val="16"/>
          <w:szCs w:val="16"/>
        </w:rPr>
        <w:t xml:space="preserve"> </w:t>
      </w:r>
      <w:proofErr w:type="spellStart"/>
      <w:r>
        <w:rPr>
          <w:rFonts w:ascii="Carlito" w:eastAsia="Carlito" w:hAnsi="Carlito" w:cs="Carlito"/>
          <w:position w:val="1"/>
          <w:sz w:val="16"/>
          <w:szCs w:val="16"/>
        </w:rPr>
        <w:t>Detected","Not</w:t>
      </w:r>
      <w:proofErr w:type="spellEnd"/>
      <w:r>
        <w:rPr>
          <w:rFonts w:ascii="Carlito" w:eastAsia="Carlito" w:hAnsi="Carlito" w:cs="Carlito"/>
          <w:position w:val="1"/>
          <w:sz w:val="16"/>
          <w:szCs w:val="16"/>
        </w:rPr>
        <w:t xml:space="preserve"> Detected",]</w:t>
      </w:r>
    </w:p>
    <w:p w:rsidR="00BE7DE8" w:rsidRDefault="00972D55">
      <w:pPr>
        <w:spacing w:before="44"/>
        <w:ind w:left="156"/>
        <w:rPr>
          <w:rFonts w:ascii="Carlito" w:eastAsia="Carlito" w:hAnsi="Carlito" w:cs="Carlito"/>
          <w:sz w:val="16"/>
          <w:szCs w:val="16"/>
        </w:rPr>
      </w:pPr>
      <w:proofErr w:type="spellStart"/>
      <w:r>
        <w:rPr>
          <w:rFonts w:ascii="Carlito" w:eastAsia="Carlito" w:hAnsi="Carlito" w:cs="Carlito"/>
          <w:sz w:val="16"/>
          <w:szCs w:val="16"/>
        </w:rPr>
        <w:t>camera_reading</w:t>
      </w:r>
      <w:proofErr w:type="spellEnd"/>
      <w:r>
        <w:rPr>
          <w:rFonts w:ascii="Carlito" w:eastAsia="Carlito" w:hAnsi="Carlito" w:cs="Carlito"/>
          <w:sz w:val="16"/>
          <w:szCs w:val="16"/>
        </w:rPr>
        <w:t xml:space="preserve"> = </w:t>
      </w:r>
      <w:proofErr w:type="spellStart"/>
      <w:proofErr w:type="gramStart"/>
      <w:r>
        <w:rPr>
          <w:rFonts w:ascii="Carlito" w:eastAsia="Carlito" w:hAnsi="Carlito" w:cs="Carlito"/>
          <w:sz w:val="16"/>
          <w:szCs w:val="16"/>
        </w:rPr>
        <w:t>random.choice</w:t>
      </w:r>
      <w:proofErr w:type="spellEnd"/>
      <w:r>
        <w:rPr>
          <w:rFonts w:ascii="Carlito" w:eastAsia="Carlito" w:hAnsi="Carlito" w:cs="Carlito"/>
          <w:sz w:val="16"/>
          <w:szCs w:val="16"/>
        </w:rPr>
        <w:t>(</w:t>
      </w:r>
      <w:proofErr w:type="gramEnd"/>
      <w:r>
        <w:rPr>
          <w:rFonts w:ascii="Carlito" w:eastAsia="Carlito" w:hAnsi="Carlito" w:cs="Carlito"/>
          <w:sz w:val="16"/>
          <w:szCs w:val="16"/>
        </w:rPr>
        <w:t>camera)</w:t>
      </w:r>
    </w:p>
    <w:p w:rsidR="00BE7DE8" w:rsidRDefault="00972D55">
      <w:pPr>
        <w:spacing w:before="44"/>
        <w:ind w:left="156"/>
        <w:rPr>
          <w:rFonts w:ascii="Carlito" w:eastAsia="Carlito" w:hAnsi="Carlito" w:cs="Carlito"/>
          <w:sz w:val="16"/>
          <w:szCs w:val="16"/>
        </w:rPr>
      </w:pPr>
      <w:r>
        <w:rPr>
          <w:rFonts w:ascii="Carlito" w:eastAsia="Carlito" w:hAnsi="Carlito" w:cs="Carlito"/>
          <w:sz w:val="16"/>
          <w:szCs w:val="16"/>
        </w:rPr>
        <w:t>ﬂame = ["</w:t>
      </w:r>
      <w:proofErr w:type="spellStart"/>
      <w:r>
        <w:rPr>
          <w:rFonts w:ascii="Carlito" w:eastAsia="Carlito" w:hAnsi="Carlito" w:cs="Carlito"/>
          <w:sz w:val="16"/>
          <w:szCs w:val="16"/>
        </w:rPr>
        <w:t>Detected","Not</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Detected","Not</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Detected","Not</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Detected","Not</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Detected","Not</w:t>
      </w:r>
      <w:proofErr w:type="spellEnd"/>
      <w:r>
        <w:rPr>
          <w:rFonts w:ascii="Carlito" w:eastAsia="Carlito" w:hAnsi="Carlito" w:cs="Carlito"/>
          <w:sz w:val="16"/>
          <w:szCs w:val="16"/>
        </w:rPr>
        <w:t xml:space="preserve"> Detected",]</w:t>
      </w:r>
    </w:p>
    <w:p w:rsidR="00BE7DE8" w:rsidRDefault="00972D55">
      <w:pPr>
        <w:spacing w:before="29" w:line="285" w:lineRule="auto"/>
        <w:ind w:left="156" w:right="5983"/>
        <w:rPr>
          <w:rFonts w:ascii="Carlito" w:eastAsia="Carlito" w:hAnsi="Carlito" w:cs="Carlito"/>
          <w:sz w:val="16"/>
          <w:szCs w:val="16"/>
        </w:rPr>
      </w:pPr>
      <w:proofErr w:type="spellStart"/>
      <w:r>
        <w:rPr>
          <w:rFonts w:ascii="Carlito" w:eastAsia="Carlito" w:hAnsi="Carlito" w:cs="Carlito"/>
          <w:sz w:val="16"/>
          <w:szCs w:val="16"/>
        </w:rPr>
        <w:t>ﬂame_reading</w:t>
      </w:r>
      <w:proofErr w:type="spellEnd"/>
      <w:r>
        <w:rPr>
          <w:rFonts w:ascii="Carlito" w:eastAsia="Carlito" w:hAnsi="Carlito" w:cs="Carlito"/>
          <w:sz w:val="16"/>
          <w:szCs w:val="16"/>
        </w:rPr>
        <w:t xml:space="preserve"> = </w:t>
      </w:r>
      <w:proofErr w:type="spellStart"/>
      <w:proofErr w:type="gramStart"/>
      <w:r>
        <w:rPr>
          <w:rFonts w:ascii="Carlito" w:eastAsia="Carlito" w:hAnsi="Carlito" w:cs="Carlito"/>
          <w:sz w:val="16"/>
          <w:szCs w:val="16"/>
        </w:rPr>
        <w:t>random.choice</w:t>
      </w:r>
      <w:proofErr w:type="spellEnd"/>
      <w:r>
        <w:rPr>
          <w:rFonts w:ascii="Carlito" w:eastAsia="Carlito" w:hAnsi="Carlito" w:cs="Carlito"/>
          <w:sz w:val="16"/>
          <w:szCs w:val="16"/>
        </w:rPr>
        <w:t>(</w:t>
      </w:r>
      <w:proofErr w:type="gramEnd"/>
      <w:r>
        <w:rPr>
          <w:rFonts w:ascii="Carlito" w:eastAsia="Carlito" w:hAnsi="Carlito" w:cs="Carlito"/>
          <w:sz w:val="16"/>
          <w:szCs w:val="16"/>
        </w:rPr>
        <w:t xml:space="preserve">ﬂame) </w:t>
      </w:r>
      <w:proofErr w:type="spellStart"/>
      <w:r>
        <w:rPr>
          <w:rFonts w:ascii="Carlito" w:eastAsia="Carlito" w:hAnsi="Carlito" w:cs="Carlito"/>
          <w:sz w:val="16"/>
          <w:szCs w:val="16"/>
        </w:rPr>
        <w:t>moist_level</w:t>
      </w:r>
      <w:proofErr w:type="spellEnd"/>
      <w:r>
        <w:rPr>
          <w:rFonts w:ascii="Carlito" w:eastAsia="Carlito" w:hAnsi="Carlito" w:cs="Carlito"/>
          <w:sz w:val="16"/>
          <w:szCs w:val="16"/>
        </w:rPr>
        <w:t xml:space="preserve"> = round(</w:t>
      </w:r>
      <w:proofErr w:type="spellStart"/>
      <w:r>
        <w:rPr>
          <w:rFonts w:ascii="Carlito" w:eastAsia="Carlito" w:hAnsi="Carlito" w:cs="Carlito"/>
          <w:sz w:val="16"/>
          <w:szCs w:val="16"/>
        </w:rPr>
        <w:t>random.uniform</w:t>
      </w:r>
      <w:proofErr w:type="spellEnd"/>
      <w:r>
        <w:rPr>
          <w:rFonts w:ascii="Carlito" w:eastAsia="Carlito" w:hAnsi="Carlito" w:cs="Carlito"/>
          <w:sz w:val="16"/>
          <w:szCs w:val="16"/>
        </w:rPr>
        <w:t xml:space="preserve">(0,100),2) </w:t>
      </w:r>
      <w:proofErr w:type="spellStart"/>
      <w:r>
        <w:rPr>
          <w:rFonts w:ascii="Carlito" w:eastAsia="Carlito" w:hAnsi="Carlito" w:cs="Carlito"/>
          <w:sz w:val="16"/>
          <w:szCs w:val="16"/>
        </w:rPr>
        <w:t>water_level</w:t>
      </w:r>
      <w:proofErr w:type="spellEnd"/>
      <w:r>
        <w:rPr>
          <w:rFonts w:ascii="Carlito" w:eastAsia="Carlito" w:hAnsi="Carlito" w:cs="Carlito"/>
          <w:sz w:val="16"/>
          <w:szCs w:val="16"/>
        </w:rPr>
        <w:t xml:space="preserve"> = round(</w:t>
      </w:r>
      <w:proofErr w:type="spellStart"/>
      <w:r>
        <w:rPr>
          <w:rFonts w:ascii="Carlito" w:eastAsia="Carlito" w:hAnsi="Carlito" w:cs="Carlito"/>
          <w:sz w:val="16"/>
          <w:szCs w:val="16"/>
        </w:rPr>
        <w:t>random.uniform</w:t>
      </w:r>
      <w:proofErr w:type="spellEnd"/>
      <w:r>
        <w:rPr>
          <w:rFonts w:ascii="Carlito" w:eastAsia="Carlito" w:hAnsi="Carlito" w:cs="Carlito"/>
          <w:sz w:val="16"/>
          <w:szCs w:val="16"/>
        </w:rPr>
        <w:t>(0,30),2)</w:t>
      </w:r>
    </w:p>
    <w:p w:rsidR="00BE7DE8" w:rsidRDefault="00972D55">
      <w:pPr>
        <w:spacing w:before="13" w:line="460" w:lineRule="exact"/>
        <w:ind w:left="156" w:right="5417" w:hanging="36"/>
        <w:rPr>
          <w:rFonts w:ascii="Carlito" w:eastAsia="Carlito" w:hAnsi="Carlito" w:cs="Carlito"/>
          <w:sz w:val="16"/>
          <w:szCs w:val="16"/>
        </w:rPr>
      </w:pPr>
      <w:proofErr w:type="gramStart"/>
      <w:r>
        <w:rPr>
          <w:rFonts w:ascii="Carlito" w:eastAsia="Carlito" w:hAnsi="Carlito" w:cs="Carlito"/>
          <w:sz w:val="16"/>
          <w:szCs w:val="16"/>
        </w:rPr>
        <w:t xml:space="preserve">#storing the sensor data to send in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format to cloud.</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temp_data</w:t>
      </w:r>
      <w:proofErr w:type="spellEnd"/>
      <w:r>
        <w:rPr>
          <w:rFonts w:ascii="Carlito" w:eastAsia="Carlito" w:hAnsi="Carlito" w:cs="Carlito"/>
          <w:sz w:val="16"/>
          <w:szCs w:val="16"/>
        </w:rPr>
        <w:t xml:space="preserve"> = </w:t>
      </w:r>
      <w:proofErr w:type="gramStart"/>
      <w:r>
        <w:rPr>
          <w:rFonts w:ascii="Carlito" w:eastAsia="Carlito" w:hAnsi="Carlito" w:cs="Carlito"/>
          <w:sz w:val="16"/>
          <w:szCs w:val="16"/>
        </w:rPr>
        <w:t>{ 'Temperature'</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temp_sensor</w:t>
      </w:r>
      <w:proofErr w:type="spellEnd"/>
      <w:r>
        <w:rPr>
          <w:rFonts w:ascii="Carlito" w:eastAsia="Carlito" w:hAnsi="Carlito" w:cs="Carlito"/>
          <w:sz w:val="16"/>
          <w:szCs w:val="16"/>
        </w:rPr>
        <w:t xml:space="preserve"> }</w:t>
      </w:r>
    </w:p>
    <w:p w:rsidR="00BE7DE8" w:rsidRDefault="00972D55">
      <w:pPr>
        <w:spacing w:line="180" w:lineRule="exact"/>
        <w:ind w:left="156"/>
        <w:rPr>
          <w:rFonts w:ascii="Carlito" w:eastAsia="Carlito" w:hAnsi="Carlito" w:cs="Carlito"/>
          <w:sz w:val="16"/>
          <w:szCs w:val="16"/>
        </w:rPr>
      </w:pPr>
      <w:proofErr w:type="spellStart"/>
      <w:r>
        <w:rPr>
          <w:rFonts w:ascii="Carlito" w:eastAsia="Carlito" w:hAnsi="Carlito" w:cs="Carlito"/>
          <w:sz w:val="16"/>
          <w:szCs w:val="16"/>
        </w:rPr>
        <w:t>PH_data</w:t>
      </w:r>
      <w:proofErr w:type="spellEnd"/>
      <w:r>
        <w:rPr>
          <w:rFonts w:ascii="Carlito" w:eastAsia="Carlito" w:hAnsi="Carlito" w:cs="Carlito"/>
          <w:sz w:val="16"/>
          <w:szCs w:val="16"/>
        </w:rPr>
        <w:t xml:space="preserve"> = </w:t>
      </w:r>
      <w:proofErr w:type="gramStart"/>
      <w:r>
        <w:rPr>
          <w:rFonts w:ascii="Carlito" w:eastAsia="Carlito" w:hAnsi="Carlito" w:cs="Carlito"/>
          <w:sz w:val="16"/>
          <w:szCs w:val="16"/>
        </w:rPr>
        <w:t>{ 'PH</w:t>
      </w:r>
      <w:proofErr w:type="gramEnd"/>
      <w:r>
        <w:rPr>
          <w:rFonts w:ascii="Carlito" w:eastAsia="Carlito" w:hAnsi="Carlito" w:cs="Carlito"/>
          <w:sz w:val="16"/>
          <w:szCs w:val="16"/>
        </w:rPr>
        <w:t xml:space="preserve"> Level' : </w:t>
      </w:r>
      <w:proofErr w:type="spellStart"/>
      <w:r>
        <w:rPr>
          <w:rFonts w:ascii="Carlito" w:eastAsia="Carlito" w:hAnsi="Carlito" w:cs="Carlito"/>
          <w:sz w:val="16"/>
          <w:szCs w:val="16"/>
        </w:rPr>
        <w:t>PH_sensor</w:t>
      </w:r>
      <w:proofErr w:type="spellEnd"/>
      <w:r>
        <w:rPr>
          <w:rFonts w:ascii="Carlito" w:eastAsia="Carlito" w:hAnsi="Carlito" w:cs="Carlito"/>
          <w:sz w:val="16"/>
          <w:szCs w:val="16"/>
        </w:rPr>
        <w:t xml:space="preserve"> }</w:t>
      </w:r>
    </w:p>
    <w:p w:rsidR="00BE7DE8" w:rsidRDefault="00972D55">
      <w:pPr>
        <w:spacing w:before="29" w:line="288" w:lineRule="auto"/>
        <w:ind w:left="156" w:right="5765"/>
        <w:rPr>
          <w:rFonts w:ascii="Carlito" w:eastAsia="Carlito" w:hAnsi="Carlito" w:cs="Carlito"/>
          <w:sz w:val="16"/>
          <w:szCs w:val="16"/>
        </w:rPr>
      </w:pPr>
      <w:proofErr w:type="spellStart"/>
      <w:r>
        <w:rPr>
          <w:rFonts w:ascii="Carlito" w:eastAsia="Carlito" w:hAnsi="Carlito" w:cs="Carlito"/>
          <w:sz w:val="16"/>
          <w:szCs w:val="16"/>
        </w:rPr>
        <w:t>camera_data</w:t>
      </w:r>
      <w:proofErr w:type="spellEnd"/>
      <w:r>
        <w:rPr>
          <w:rFonts w:ascii="Carlito" w:eastAsia="Carlito" w:hAnsi="Carlito" w:cs="Carlito"/>
          <w:sz w:val="16"/>
          <w:szCs w:val="16"/>
        </w:rPr>
        <w:t xml:space="preserve"> = </w:t>
      </w:r>
      <w:proofErr w:type="gramStart"/>
      <w:r>
        <w:rPr>
          <w:rFonts w:ascii="Carlito" w:eastAsia="Carlito" w:hAnsi="Carlito" w:cs="Carlito"/>
          <w:sz w:val="16"/>
          <w:szCs w:val="16"/>
        </w:rPr>
        <w:t>{ 'Animal</w:t>
      </w:r>
      <w:proofErr w:type="gramEnd"/>
      <w:r>
        <w:rPr>
          <w:rFonts w:ascii="Carlito" w:eastAsia="Carlito" w:hAnsi="Carlito" w:cs="Carlito"/>
          <w:sz w:val="16"/>
          <w:szCs w:val="16"/>
        </w:rPr>
        <w:t xml:space="preserve"> a   </w:t>
      </w:r>
      <w:proofErr w:type="spellStart"/>
      <w:r>
        <w:rPr>
          <w:rFonts w:ascii="Carlito" w:eastAsia="Carlito" w:hAnsi="Carlito" w:cs="Carlito"/>
          <w:sz w:val="16"/>
          <w:szCs w:val="16"/>
        </w:rPr>
        <w:t>ack</w:t>
      </w:r>
      <w:proofErr w:type="spellEnd"/>
      <w:r>
        <w:rPr>
          <w:rFonts w:ascii="Carlito" w:eastAsia="Carlito" w:hAnsi="Carlito" w:cs="Carlito"/>
          <w:sz w:val="16"/>
          <w:szCs w:val="16"/>
        </w:rPr>
        <w:t xml:space="preserve">' : </w:t>
      </w:r>
      <w:proofErr w:type="spellStart"/>
      <w:r>
        <w:rPr>
          <w:rFonts w:ascii="Carlito" w:eastAsia="Carlito" w:hAnsi="Carlito" w:cs="Carlito"/>
          <w:sz w:val="16"/>
          <w:szCs w:val="16"/>
        </w:rPr>
        <w:t>camera_reading</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ﬂame_data</w:t>
      </w:r>
      <w:proofErr w:type="spellEnd"/>
      <w:r>
        <w:rPr>
          <w:rFonts w:ascii="Carlito" w:eastAsia="Carlito" w:hAnsi="Carlito" w:cs="Carlito"/>
          <w:sz w:val="16"/>
          <w:szCs w:val="16"/>
        </w:rPr>
        <w:t xml:space="preserve"> = { 'Flame' : </w:t>
      </w:r>
      <w:proofErr w:type="spellStart"/>
      <w:r>
        <w:rPr>
          <w:rFonts w:ascii="Carlito" w:eastAsia="Carlito" w:hAnsi="Carlito" w:cs="Carlito"/>
          <w:sz w:val="16"/>
          <w:szCs w:val="16"/>
        </w:rPr>
        <w:t>ﬂame_reading</w:t>
      </w:r>
      <w:proofErr w:type="spellEnd"/>
      <w:r>
        <w:rPr>
          <w:rFonts w:ascii="Carlito" w:eastAsia="Carlito" w:hAnsi="Carlito" w:cs="Carlito"/>
          <w:sz w:val="16"/>
          <w:szCs w:val="16"/>
        </w:rPr>
        <w:t xml:space="preserve"> } </w:t>
      </w:r>
      <w:proofErr w:type="spellStart"/>
      <w:r>
        <w:rPr>
          <w:rFonts w:ascii="Carlito" w:eastAsia="Carlito" w:hAnsi="Carlito" w:cs="Carlito"/>
          <w:sz w:val="16"/>
          <w:szCs w:val="16"/>
        </w:rPr>
        <w:t>moist_data</w:t>
      </w:r>
      <w:proofErr w:type="spellEnd"/>
      <w:r>
        <w:rPr>
          <w:rFonts w:ascii="Carlito" w:eastAsia="Carlito" w:hAnsi="Carlito" w:cs="Carlito"/>
          <w:sz w:val="16"/>
          <w:szCs w:val="16"/>
        </w:rPr>
        <w:t xml:space="preserve"> = { 'Moisture Level' : </w:t>
      </w:r>
      <w:proofErr w:type="spellStart"/>
      <w:r>
        <w:rPr>
          <w:rFonts w:ascii="Carlito" w:eastAsia="Carlito" w:hAnsi="Carlito" w:cs="Carlito"/>
          <w:sz w:val="16"/>
          <w:szCs w:val="16"/>
        </w:rPr>
        <w:t>moist_level</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water_data</w:t>
      </w:r>
      <w:proofErr w:type="spellEnd"/>
      <w:r>
        <w:rPr>
          <w:rFonts w:ascii="Carlito" w:eastAsia="Carlito" w:hAnsi="Carlito" w:cs="Carlito"/>
          <w:sz w:val="16"/>
          <w:szCs w:val="16"/>
        </w:rPr>
        <w:t xml:space="preserve"> = { 'Water Level' : </w:t>
      </w:r>
      <w:proofErr w:type="spellStart"/>
      <w:r>
        <w:rPr>
          <w:rFonts w:ascii="Carlito" w:eastAsia="Carlito" w:hAnsi="Carlito" w:cs="Carlito"/>
          <w:sz w:val="16"/>
          <w:szCs w:val="16"/>
        </w:rPr>
        <w:t>water_level</w:t>
      </w:r>
      <w:proofErr w:type="spellEnd"/>
      <w:r>
        <w:rPr>
          <w:rFonts w:ascii="Carlito" w:eastAsia="Carlito" w:hAnsi="Carlito" w:cs="Carlito"/>
          <w:sz w:val="16"/>
          <w:szCs w:val="16"/>
        </w:rPr>
        <w:t>}</w:t>
      </w:r>
    </w:p>
    <w:p w:rsidR="00BE7DE8" w:rsidRDefault="00BE7DE8">
      <w:pPr>
        <w:spacing w:before="10" w:line="220" w:lineRule="exact"/>
        <w:rPr>
          <w:sz w:val="22"/>
          <w:szCs w:val="22"/>
        </w:rPr>
      </w:pPr>
    </w:p>
    <w:p w:rsidR="00BE7DE8" w:rsidRDefault="00972D55">
      <w:pPr>
        <w:ind w:left="120"/>
        <w:rPr>
          <w:rFonts w:ascii="Carlito" w:eastAsia="Carlito" w:hAnsi="Carlito" w:cs="Carlito"/>
          <w:sz w:val="16"/>
          <w:szCs w:val="16"/>
        </w:rPr>
      </w:pPr>
      <w:r>
        <w:rPr>
          <w:rFonts w:ascii="Carlito" w:eastAsia="Carlito" w:hAnsi="Carlito" w:cs="Carlito"/>
          <w:sz w:val="16"/>
          <w:szCs w:val="16"/>
        </w:rPr>
        <w:t xml:space="preserve"># </w:t>
      </w:r>
      <w:proofErr w:type="gramStart"/>
      <w:r>
        <w:rPr>
          <w:rFonts w:ascii="Carlito" w:eastAsia="Carlito" w:hAnsi="Carlito" w:cs="Carlito"/>
          <w:sz w:val="16"/>
          <w:szCs w:val="16"/>
        </w:rPr>
        <w:t>publishing</w:t>
      </w:r>
      <w:proofErr w:type="gramEnd"/>
      <w:r>
        <w:rPr>
          <w:rFonts w:ascii="Carlito" w:eastAsia="Carlito" w:hAnsi="Carlito" w:cs="Carlito"/>
          <w:sz w:val="16"/>
          <w:szCs w:val="16"/>
        </w:rPr>
        <w:t xml:space="preserve"> Sensor data to IBM Watson for every 5-10 seconds.</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("Temperature sensor",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temp_data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 ............................publish ok............................. ")</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Temperature = %s C" % </w:t>
      </w:r>
      <w:proofErr w:type="spellStart"/>
      <w:r>
        <w:rPr>
          <w:rFonts w:ascii="Carlito" w:eastAsia="Carlito" w:hAnsi="Carlito" w:cs="Carlito"/>
          <w:sz w:val="16"/>
          <w:szCs w:val="16"/>
        </w:rPr>
        <w:t>temp_sensor</w:t>
      </w:r>
      <w:proofErr w:type="spellEnd"/>
      <w:r>
        <w:rPr>
          <w:rFonts w:ascii="Carlito" w:eastAsia="Carlito" w:hAnsi="Carlito" w:cs="Carlito"/>
          <w:sz w:val="16"/>
          <w:szCs w:val="16"/>
        </w:rPr>
        <w:t>, "to IBM Watson")</w:t>
      </w:r>
    </w:p>
    <w:p w:rsidR="00BE7DE8" w:rsidRDefault="00BE7DE8">
      <w:pPr>
        <w:spacing w:before="10" w:line="260" w:lineRule="exact"/>
        <w:rPr>
          <w:sz w:val="26"/>
          <w:szCs w:val="26"/>
        </w:rPr>
      </w:pPr>
    </w:p>
    <w:p w:rsidR="00BE7DE8" w:rsidRDefault="00972D55">
      <w:pPr>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("PH sensor",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PH_data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PH Level = %s" % </w:t>
      </w:r>
      <w:proofErr w:type="spellStart"/>
      <w:r>
        <w:rPr>
          <w:rFonts w:ascii="Carlito" w:eastAsia="Carlito" w:hAnsi="Carlito" w:cs="Carlito"/>
          <w:sz w:val="16"/>
          <w:szCs w:val="16"/>
        </w:rPr>
        <w:t>PH_sensor</w:t>
      </w:r>
      <w:proofErr w:type="spellEnd"/>
      <w:r>
        <w:rPr>
          <w:rFonts w:ascii="Carlito" w:eastAsia="Carlito" w:hAnsi="Carlito" w:cs="Carlito"/>
          <w:sz w:val="16"/>
          <w:szCs w:val="16"/>
        </w:rPr>
        <w:t>, "to IBM Watson")</w:t>
      </w:r>
    </w:p>
    <w:p w:rsidR="00BE7DE8" w:rsidRDefault="00BE7DE8">
      <w:pPr>
        <w:spacing w:before="10" w:line="260" w:lineRule="exact"/>
        <w:rPr>
          <w:sz w:val="26"/>
          <w:szCs w:val="26"/>
        </w:rPr>
      </w:pPr>
    </w:p>
    <w:p w:rsidR="00BE7DE8" w:rsidRDefault="00972D55">
      <w:pPr>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("camera",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camera_data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44" w:line="285" w:lineRule="auto"/>
        <w:ind w:left="156" w:right="4091" w:firstLine="108"/>
        <w:jc w:val="both"/>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Animal a   </w:t>
      </w:r>
      <w:proofErr w:type="spellStart"/>
      <w:r>
        <w:rPr>
          <w:rFonts w:ascii="Carlito" w:eastAsia="Carlito" w:hAnsi="Carlito" w:cs="Carlito"/>
          <w:sz w:val="16"/>
          <w:szCs w:val="16"/>
        </w:rPr>
        <w:t>ack</w:t>
      </w:r>
      <w:proofErr w:type="spellEnd"/>
      <w:r>
        <w:rPr>
          <w:rFonts w:ascii="Carlito" w:eastAsia="Carlito" w:hAnsi="Carlito" w:cs="Carlito"/>
          <w:sz w:val="16"/>
          <w:szCs w:val="16"/>
        </w:rPr>
        <w:t xml:space="preserve"> %s " % </w:t>
      </w:r>
      <w:proofErr w:type="spellStart"/>
      <w:r>
        <w:rPr>
          <w:rFonts w:ascii="Carlito" w:eastAsia="Carlito" w:hAnsi="Carlito" w:cs="Carlito"/>
          <w:sz w:val="16"/>
          <w:szCs w:val="16"/>
        </w:rPr>
        <w:t>camera_reading</w:t>
      </w:r>
      <w:proofErr w:type="spellEnd"/>
      <w:r>
        <w:rPr>
          <w:rFonts w:ascii="Carlito" w:eastAsia="Carlito" w:hAnsi="Carlito" w:cs="Carlito"/>
          <w:sz w:val="16"/>
          <w:szCs w:val="16"/>
        </w:rPr>
        <w:t xml:space="preserve">, "to IBM Watson") success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("Flame sensor",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ﬂame_data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 sleep(1)</w:t>
      </w:r>
    </w:p>
    <w:p w:rsidR="00BE7DE8" w:rsidRDefault="00972D55">
      <w:pPr>
        <w:spacing w:before="7"/>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Flame %s " % </w:t>
      </w:r>
      <w:proofErr w:type="spellStart"/>
      <w:r>
        <w:rPr>
          <w:rFonts w:ascii="Carlito" w:eastAsia="Carlito" w:hAnsi="Carlito" w:cs="Carlito"/>
          <w:sz w:val="16"/>
          <w:szCs w:val="16"/>
        </w:rPr>
        <w:t>ﬂame_reading</w:t>
      </w:r>
      <w:proofErr w:type="spellEnd"/>
      <w:r>
        <w:rPr>
          <w:rFonts w:ascii="Carlito" w:eastAsia="Carlito" w:hAnsi="Carlito" w:cs="Carlito"/>
          <w:sz w:val="16"/>
          <w:szCs w:val="16"/>
        </w:rPr>
        <w:t>, "to IBM Watson")</w:t>
      </w:r>
    </w:p>
    <w:p w:rsidR="00BE7DE8" w:rsidRDefault="00BE7DE8">
      <w:pPr>
        <w:spacing w:before="10" w:line="260" w:lineRule="exact"/>
        <w:rPr>
          <w:sz w:val="26"/>
          <w:szCs w:val="26"/>
        </w:rPr>
      </w:pPr>
    </w:p>
    <w:p w:rsidR="00BE7DE8" w:rsidRDefault="00972D55">
      <w:pPr>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("Moisture sensor",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moist_data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44"/>
        <w:ind w:left="301"/>
        <w:rPr>
          <w:rFonts w:ascii="Carlito" w:eastAsia="Carlito" w:hAnsi="Carlito" w:cs="Carlito"/>
          <w:sz w:val="16"/>
          <w:szCs w:val="16"/>
        </w:rPr>
        <w:sectPr w:rsidR="00BE7DE8">
          <w:pgSz w:w="12240" w:h="15840"/>
          <w:pgMar w:top="1480" w:right="1720" w:bottom="280" w:left="1320" w:header="720" w:footer="720" w:gutter="0"/>
          <w:cols w:space="720"/>
        </w:sect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Moisture Level = %s " % </w:t>
      </w:r>
      <w:proofErr w:type="spellStart"/>
      <w:r>
        <w:rPr>
          <w:rFonts w:ascii="Carlito" w:eastAsia="Carlito" w:hAnsi="Carlito" w:cs="Carlito"/>
          <w:sz w:val="16"/>
          <w:szCs w:val="16"/>
        </w:rPr>
        <w:t>moist_level</w:t>
      </w:r>
      <w:proofErr w:type="spellEnd"/>
      <w:r>
        <w:rPr>
          <w:rFonts w:ascii="Carlito" w:eastAsia="Carlito" w:hAnsi="Carlito" w:cs="Carlito"/>
          <w:sz w:val="16"/>
          <w:szCs w:val="16"/>
        </w:rPr>
        <w:t>, "to IBM Watson")</w:t>
      </w:r>
    </w:p>
    <w:p w:rsidR="00BE7DE8" w:rsidRDefault="00972D55">
      <w:pPr>
        <w:spacing w:before="72"/>
        <w:ind w:left="156"/>
        <w:rPr>
          <w:rFonts w:ascii="Carlito" w:eastAsia="Carlito" w:hAnsi="Carlito" w:cs="Carlito"/>
          <w:sz w:val="16"/>
          <w:szCs w:val="16"/>
        </w:rPr>
      </w:pPr>
      <w:proofErr w:type="gramStart"/>
      <w:r>
        <w:rPr>
          <w:rFonts w:ascii="Carlito" w:eastAsia="Carlito" w:hAnsi="Carlito" w:cs="Carlito"/>
          <w:sz w:val="16"/>
          <w:szCs w:val="16"/>
        </w:rPr>
        <w:lastRenderedPageBreak/>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("Water sensor",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water_data</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Water Level = %s cm" % </w:t>
      </w:r>
      <w:proofErr w:type="spellStart"/>
      <w:r>
        <w:rPr>
          <w:rFonts w:ascii="Carlito" w:eastAsia="Carlito" w:hAnsi="Carlito" w:cs="Carlito"/>
          <w:sz w:val="16"/>
          <w:szCs w:val="16"/>
        </w:rPr>
        <w:t>water_level</w:t>
      </w:r>
      <w:proofErr w:type="spellEnd"/>
      <w:r>
        <w:rPr>
          <w:rFonts w:ascii="Carlito" w:eastAsia="Carlito" w:hAnsi="Carlito" w:cs="Carlito"/>
          <w:sz w:val="16"/>
          <w:szCs w:val="16"/>
        </w:rPr>
        <w:t>, "to IBM Watson")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w:t>
      </w:r>
    </w:p>
    <w:p w:rsidR="00BE7DE8" w:rsidRDefault="00972D55">
      <w:pPr>
        <w:spacing w:before="29"/>
        <w:ind w:left="156"/>
        <w:rPr>
          <w:rFonts w:ascii="Carlito" w:eastAsia="Carlito" w:hAnsi="Carlito" w:cs="Carlito"/>
          <w:sz w:val="16"/>
          <w:szCs w:val="16"/>
        </w:rPr>
      </w:pPr>
      <w:r>
        <w:rPr>
          <w:rFonts w:ascii="Carlito" w:eastAsia="Carlito" w:hAnsi="Carlito" w:cs="Carlito"/>
          <w:sz w:val="16"/>
          <w:szCs w:val="16"/>
        </w:rPr>
        <w:t>#</w:t>
      </w:r>
      <w:proofErr w:type="spellStart"/>
      <w:proofErr w:type="gramStart"/>
      <w:r>
        <w:rPr>
          <w:rFonts w:ascii="Carlito" w:eastAsia="Carlito" w:hAnsi="Carlito" w:cs="Carlito"/>
          <w:sz w:val="16"/>
          <w:szCs w:val="16"/>
        </w:rPr>
        <w:t>Automa</w:t>
      </w:r>
      <w:proofErr w:type="spellEnd"/>
      <w:r>
        <w:rPr>
          <w:rFonts w:ascii="Carlito" w:eastAsia="Carlito" w:hAnsi="Carlito" w:cs="Carlito"/>
          <w:sz w:val="16"/>
          <w:szCs w:val="16"/>
        </w:rPr>
        <w:t xml:space="preserve">  on</w:t>
      </w:r>
      <w:proofErr w:type="gramEnd"/>
      <w:r>
        <w:rPr>
          <w:rFonts w:ascii="Carlito" w:eastAsia="Carlito" w:hAnsi="Carlito" w:cs="Carlito"/>
          <w:sz w:val="16"/>
          <w:szCs w:val="16"/>
        </w:rPr>
        <w:t xml:space="preserve"> to control sprinklers by present temperature </w:t>
      </w:r>
      <w:proofErr w:type="spellStart"/>
      <w:r>
        <w:rPr>
          <w:rFonts w:ascii="Carlito" w:eastAsia="Carlito" w:hAnsi="Carlito" w:cs="Carlito"/>
          <w:sz w:val="16"/>
          <w:szCs w:val="16"/>
        </w:rPr>
        <w:t>an</w:t>
      </w:r>
      <w:proofErr w:type="spellEnd"/>
      <w:r>
        <w:rPr>
          <w:rFonts w:ascii="Carlito" w:eastAsia="Carlito" w:hAnsi="Carlito" w:cs="Carlito"/>
          <w:sz w:val="16"/>
          <w:szCs w:val="16"/>
        </w:rPr>
        <w:t xml:space="preserve"> to send alert message to IBM Watson.</w:t>
      </w:r>
    </w:p>
    <w:p w:rsidR="00BE7DE8" w:rsidRDefault="00BE7DE8">
      <w:pPr>
        <w:spacing w:before="10" w:line="260" w:lineRule="exact"/>
        <w:rPr>
          <w:sz w:val="26"/>
          <w:szCs w:val="26"/>
        </w:rPr>
      </w:pPr>
    </w:p>
    <w:p w:rsidR="00BE7DE8" w:rsidRDefault="00972D55">
      <w:pPr>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temp_sensor</w:t>
      </w:r>
      <w:proofErr w:type="spellEnd"/>
      <w:r>
        <w:rPr>
          <w:rFonts w:ascii="Carlito" w:eastAsia="Carlito" w:hAnsi="Carlito" w:cs="Carlito"/>
          <w:sz w:val="16"/>
          <w:szCs w:val="16"/>
        </w:rPr>
        <w:t xml:space="preserve"> &gt; 35):</w:t>
      </w:r>
    </w:p>
    <w:p w:rsidR="00BE7DE8" w:rsidRDefault="00972D55">
      <w:pPr>
        <w:spacing w:before="44"/>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"sprinkler-1 is ON")</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("Alert1",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'alert1' : "Temperature(%s) is high, </w:t>
      </w:r>
      <w:proofErr w:type="spellStart"/>
      <w:r>
        <w:rPr>
          <w:rFonts w:ascii="Carlito" w:eastAsia="Carlito" w:hAnsi="Carlito" w:cs="Carlito"/>
          <w:sz w:val="16"/>
          <w:szCs w:val="16"/>
        </w:rPr>
        <w:t>sprinkerlers</w:t>
      </w:r>
      <w:proofErr w:type="spellEnd"/>
      <w:r>
        <w:rPr>
          <w:rFonts w:ascii="Carlito" w:eastAsia="Carlito" w:hAnsi="Carlito" w:cs="Carlito"/>
          <w:sz w:val="16"/>
          <w:szCs w:val="16"/>
        </w:rPr>
        <w:t xml:space="preserve"> are turned ON" %</w:t>
      </w:r>
      <w:proofErr w:type="spellStart"/>
      <w:r>
        <w:rPr>
          <w:rFonts w:ascii="Carlito" w:eastAsia="Carlito" w:hAnsi="Carlito" w:cs="Carlito"/>
          <w:sz w:val="16"/>
          <w:szCs w:val="16"/>
        </w:rPr>
        <w:t>temp_sensor</w:t>
      </w:r>
      <w:proofErr w:type="spellEnd"/>
      <w:r>
        <w:rPr>
          <w:rFonts w:ascii="Carlito" w:eastAsia="Carlito" w:hAnsi="Carlito" w:cs="Carlito"/>
          <w:sz w:val="16"/>
          <w:szCs w:val="16"/>
        </w:rPr>
        <w:t xml:space="preserve"> }</w:t>
      </w:r>
    </w:p>
    <w:p w:rsidR="00BE7DE8" w:rsidRDefault="00972D55">
      <w:pPr>
        <w:spacing w:before="44"/>
        <w:ind w:left="120"/>
        <w:rPr>
          <w:rFonts w:ascii="Carlito" w:eastAsia="Carlito" w:hAnsi="Carlito" w:cs="Carlito"/>
          <w:sz w:val="16"/>
          <w:szCs w:val="16"/>
        </w:rPr>
      </w:pPr>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alert1 : ', "Temperature(%s) is high, </w:t>
      </w:r>
      <w:proofErr w:type="spellStart"/>
      <w:r>
        <w:rPr>
          <w:rFonts w:ascii="Carlito" w:eastAsia="Carlito" w:hAnsi="Carlito" w:cs="Carlito"/>
          <w:sz w:val="16"/>
          <w:szCs w:val="16"/>
        </w:rPr>
        <w:t>sprinkerlers</w:t>
      </w:r>
      <w:proofErr w:type="spellEnd"/>
      <w:r>
        <w:rPr>
          <w:rFonts w:ascii="Carlito" w:eastAsia="Carlito" w:hAnsi="Carlito" w:cs="Carlito"/>
          <w:sz w:val="16"/>
          <w:szCs w:val="16"/>
        </w:rPr>
        <w:t xml:space="preserve"> are turned ON" %</w:t>
      </w:r>
      <w:proofErr w:type="spellStart"/>
      <w:r>
        <w:rPr>
          <w:rFonts w:ascii="Carlito" w:eastAsia="Carlito" w:hAnsi="Carlito" w:cs="Carlito"/>
          <w:sz w:val="16"/>
          <w:szCs w:val="16"/>
        </w:rPr>
        <w:t>temp_sensor,"to</w:t>
      </w:r>
      <w:proofErr w:type="spellEnd"/>
      <w:r>
        <w:rPr>
          <w:rFonts w:ascii="Carlito" w:eastAsia="Carlito" w:hAnsi="Carlito" w:cs="Carlito"/>
          <w:sz w:val="16"/>
          <w:szCs w:val="16"/>
        </w:rPr>
        <w:t xml:space="preserve"> IBM Watson")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44"/>
        <w:ind w:left="120"/>
        <w:rPr>
          <w:rFonts w:ascii="Carlito" w:eastAsia="Carlito" w:hAnsi="Carlito" w:cs="Carlito"/>
          <w:sz w:val="16"/>
          <w:szCs w:val="16"/>
        </w:rPr>
      </w:pPr>
      <w:proofErr w:type="gramStart"/>
      <w:r>
        <w:rPr>
          <w:rFonts w:ascii="Carlito" w:eastAsia="Carlito" w:hAnsi="Carlito" w:cs="Carlito"/>
          <w:sz w:val="16"/>
          <w:szCs w:val="16"/>
        </w:rPr>
        <w:t>else</w:t>
      </w:r>
      <w:proofErr w:type="gramEnd"/>
      <w:r>
        <w:rPr>
          <w:rFonts w:ascii="Carlito" w:eastAsia="Carlito" w:hAnsi="Carlito" w:cs="Carlito"/>
          <w:sz w:val="16"/>
          <w:szCs w:val="16"/>
        </w:rPr>
        <w:t>:</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"sprinkler-1 is OFF")</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5" w:line="460" w:lineRule="atLeast"/>
        <w:ind w:left="156" w:right="4688"/>
        <w:rPr>
          <w:rFonts w:ascii="Carlito" w:eastAsia="Carlito" w:hAnsi="Carlito" w:cs="Carlito"/>
          <w:sz w:val="16"/>
          <w:szCs w:val="16"/>
        </w:rPr>
      </w:pPr>
      <w:r>
        <w:rPr>
          <w:rFonts w:ascii="Carlito" w:eastAsia="Carlito" w:hAnsi="Carlito" w:cs="Carlito"/>
          <w:sz w:val="16"/>
          <w:szCs w:val="16"/>
        </w:rPr>
        <w:t xml:space="preserve">#To send alert message if farmer uses the unsafe </w:t>
      </w:r>
      <w:proofErr w:type="spellStart"/>
      <w:proofErr w:type="gramStart"/>
      <w:r>
        <w:rPr>
          <w:rFonts w:ascii="Carlito" w:eastAsia="Carlito" w:hAnsi="Carlito" w:cs="Carlito"/>
          <w:sz w:val="16"/>
          <w:szCs w:val="16"/>
        </w:rPr>
        <w:t>fer</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lizer</w:t>
      </w:r>
      <w:proofErr w:type="spellEnd"/>
      <w:proofErr w:type="gramEnd"/>
      <w:r>
        <w:rPr>
          <w:rFonts w:ascii="Carlito" w:eastAsia="Carlito" w:hAnsi="Carlito" w:cs="Carlito"/>
          <w:sz w:val="16"/>
          <w:szCs w:val="16"/>
        </w:rPr>
        <w:t xml:space="preserve"> to crops. </w:t>
      </w: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PH_sensor</w:t>
      </w:r>
      <w:proofErr w:type="spellEnd"/>
      <w:r>
        <w:rPr>
          <w:rFonts w:ascii="Carlito" w:eastAsia="Carlito" w:hAnsi="Carlito" w:cs="Carlito"/>
          <w:sz w:val="16"/>
          <w:szCs w:val="16"/>
        </w:rPr>
        <w:t xml:space="preserve"> &gt; 7.5 or </w:t>
      </w:r>
      <w:proofErr w:type="spellStart"/>
      <w:r>
        <w:rPr>
          <w:rFonts w:ascii="Carlito" w:eastAsia="Carlito" w:hAnsi="Carlito" w:cs="Carlito"/>
          <w:sz w:val="16"/>
          <w:szCs w:val="16"/>
        </w:rPr>
        <w:t>PH_sensor</w:t>
      </w:r>
      <w:proofErr w:type="spellEnd"/>
      <w:r>
        <w:rPr>
          <w:rFonts w:ascii="Carlito" w:eastAsia="Carlito" w:hAnsi="Carlito" w:cs="Carlito"/>
          <w:sz w:val="16"/>
          <w:szCs w:val="16"/>
        </w:rPr>
        <w:t xml:space="preserve"> &lt; 5.5):</w:t>
      </w:r>
    </w:p>
    <w:p w:rsidR="00BE7DE8" w:rsidRDefault="00972D55">
      <w:pPr>
        <w:spacing w:before="29" w:line="294" w:lineRule="auto"/>
        <w:ind w:left="120" w:right="624" w:firstLine="145"/>
        <w:rPr>
          <w:rFonts w:ascii="Carlito" w:eastAsia="Carlito" w:hAnsi="Carlito" w:cs="Carlito"/>
          <w:sz w:val="16"/>
          <w:szCs w:val="16"/>
        </w:rPr>
      </w:pPr>
      <w:r>
        <w:rPr>
          <w:rFonts w:ascii="Carlito" w:eastAsia="Carlito" w:hAnsi="Carlito" w:cs="Carlito"/>
          <w:sz w:val="16"/>
          <w:szCs w:val="16"/>
        </w:rPr>
        <w:t xml:space="preserve">success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("Alert2", "</w:t>
      </w:r>
      <w:proofErr w:type="spellStart"/>
      <w:r>
        <w:rPr>
          <w:rFonts w:ascii="Carlito" w:eastAsia="Carlito" w:hAnsi="Carlito" w:cs="Carlito"/>
          <w:sz w:val="16"/>
          <w:szCs w:val="16"/>
        </w:rPr>
        <w:t>json</w:t>
      </w:r>
      <w:proofErr w:type="spellEnd"/>
      <w:r>
        <w:rPr>
          <w:rFonts w:ascii="Carlito" w:eastAsia="Carlito" w:hAnsi="Carlito" w:cs="Carlito"/>
          <w:sz w:val="16"/>
          <w:szCs w:val="16"/>
        </w:rPr>
        <w:t>",{ 'alert2' : "</w:t>
      </w:r>
      <w:proofErr w:type="spellStart"/>
      <w:r>
        <w:rPr>
          <w:rFonts w:ascii="Carlito" w:eastAsia="Carlito" w:hAnsi="Carlito" w:cs="Carlito"/>
          <w:sz w:val="16"/>
          <w:szCs w:val="16"/>
        </w:rPr>
        <w:t>Fer</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lizer</w:t>
      </w:r>
      <w:proofErr w:type="spellEnd"/>
      <w:r>
        <w:rPr>
          <w:rFonts w:ascii="Carlito" w:eastAsia="Carlito" w:hAnsi="Carlito" w:cs="Carlito"/>
          <w:sz w:val="16"/>
          <w:szCs w:val="16"/>
        </w:rPr>
        <w:t xml:space="preserve"> PH level(%s) is not </w:t>
      </w:r>
      <w:proofErr w:type="spellStart"/>
      <w:r>
        <w:rPr>
          <w:rFonts w:ascii="Carlito" w:eastAsia="Carlito" w:hAnsi="Carlito" w:cs="Carlito"/>
          <w:sz w:val="16"/>
          <w:szCs w:val="16"/>
        </w:rPr>
        <w:t>safe,use</w:t>
      </w:r>
      <w:proofErr w:type="spellEnd"/>
      <w:r>
        <w:rPr>
          <w:rFonts w:ascii="Carlito" w:eastAsia="Carlito" w:hAnsi="Carlito" w:cs="Carlito"/>
          <w:sz w:val="16"/>
          <w:szCs w:val="16"/>
        </w:rPr>
        <w:t xml:space="preserve"> other </w:t>
      </w:r>
      <w:proofErr w:type="spellStart"/>
      <w:r>
        <w:rPr>
          <w:rFonts w:ascii="Carlito" w:eastAsia="Carlito" w:hAnsi="Carlito" w:cs="Carlito"/>
          <w:sz w:val="16"/>
          <w:szCs w:val="16"/>
        </w:rPr>
        <w:t>fer</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lizer</w:t>
      </w:r>
      <w:proofErr w:type="spellEnd"/>
      <w:r>
        <w:rPr>
          <w:rFonts w:ascii="Carlito" w:eastAsia="Carlito" w:hAnsi="Carlito" w:cs="Carlito"/>
          <w:sz w:val="16"/>
          <w:szCs w:val="16"/>
        </w:rPr>
        <w:t>" %</w:t>
      </w:r>
      <w:proofErr w:type="spellStart"/>
      <w:r>
        <w:rPr>
          <w:rFonts w:ascii="Carlito" w:eastAsia="Carlito" w:hAnsi="Carlito" w:cs="Carlito"/>
          <w:sz w:val="16"/>
          <w:szCs w:val="16"/>
        </w:rPr>
        <w:t>PH_sensor</w:t>
      </w:r>
      <w:proofErr w:type="spellEnd"/>
      <w:r>
        <w:rPr>
          <w:rFonts w:ascii="Carlito" w:eastAsia="Carlito" w:hAnsi="Carlito" w:cs="Carlito"/>
          <w:sz w:val="16"/>
          <w:szCs w:val="16"/>
        </w:rPr>
        <w:t xml:space="preserve"> } ,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line="180" w:lineRule="exact"/>
        <w:ind w:left="156"/>
        <w:rPr>
          <w:rFonts w:ascii="Carlito" w:eastAsia="Carlito" w:hAnsi="Carlito" w:cs="Carlito"/>
          <w:sz w:val="16"/>
          <w:szCs w:val="16"/>
        </w:rPr>
      </w:pPr>
      <w:proofErr w:type="gramStart"/>
      <w:r>
        <w:rPr>
          <w:rFonts w:ascii="Carlito" w:eastAsia="Carlito" w:hAnsi="Carlito" w:cs="Carlito"/>
          <w:position w:val="1"/>
          <w:sz w:val="16"/>
          <w:szCs w:val="16"/>
        </w:rPr>
        <w:t>sleep(</w:t>
      </w:r>
      <w:proofErr w:type="gramEnd"/>
      <w:r>
        <w:rPr>
          <w:rFonts w:ascii="Carlito" w:eastAsia="Carlito" w:hAnsi="Carlito" w:cs="Carlito"/>
          <w:position w:val="1"/>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'Published alert2 : ' , "</w:t>
      </w:r>
      <w:proofErr w:type="spellStart"/>
      <w:r>
        <w:rPr>
          <w:rFonts w:ascii="Carlito" w:eastAsia="Carlito" w:hAnsi="Carlito" w:cs="Carlito"/>
          <w:sz w:val="16"/>
          <w:szCs w:val="16"/>
        </w:rPr>
        <w:t>Fer</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lizer</w:t>
      </w:r>
      <w:proofErr w:type="spellEnd"/>
      <w:r>
        <w:rPr>
          <w:rFonts w:ascii="Carlito" w:eastAsia="Carlito" w:hAnsi="Carlito" w:cs="Carlito"/>
          <w:sz w:val="16"/>
          <w:szCs w:val="16"/>
        </w:rPr>
        <w:t xml:space="preserve"> PH level(%s) is not </w:t>
      </w:r>
      <w:proofErr w:type="spellStart"/>
      <w:r>
        <w:rPr>
          <w:rFonts w:ascii="Carlito" w:eastAsia="Carlito" w:hAnsi="Carlito" w:cs="Carlito"/>
          <w:sz w:val="16"/>
          <w:szCs w:val="16"/>
        </w:rPr>
        <w:t>safe,use</w:t>
      </w:r>
      <w:proofErr w:type="spellEnd"/>
      <w:r>
        <w:rPr>
          <w:rFonts w:ascii="Carlito" w:eastAsia="Carlito" w:hAnsi="Carlito" w:cs="Carlito"/>
          <w:sz w:val="16"/>
          <w:szCs w:val="16"/>
        </w:rPr>
        <w:t xml:space="preserve"> other </w:t>
      </w:r>
      <w:proofErr w:type="spellStart"/>
      <w:r>
        <w:rPr>
          <w:rFonts w:ascii="Carlito" w:eastAsia="Carlito" w:hAnsi="Carlito" w:cs="Carlito"/>
          <w:sz w:val="16"/>
          <w:szCs w:val="16"/>
        </w:rPr>
        <w:t>fer</w:t>
      </w:r>
      <w:proofErr w:type="spellEnd"/>
      <w:r>
        <w:rPr>
          <w:rFonts w:ascii="Carlito" w:eastAsia="Carlito" w:hAnsi="Carlito" w:cs="Carlito"/>
          <w:sz w:val="16"/>
          <w:szCs w:val="16"/>
        </w:rPr>
        <w:t xml:space="preserve">  </w:t>
      </w:r>
      <w:proofErr w:type="spellStart"/>
      <w:r>
        <w:rPr>
          <w:rFonts w:ascii="Carlito" w:eastAsia="Carlito" w:hAnsi="Carlito" w:cs="Carlito"/>
          <w:sz w:val="16"/>
          <w:szCs w:val="16"/>
        </w:rPr>
        <w:t>lizer</w:t>
      </w:r>
      <w:proofErr w:type="spellEnd"/>
      <w:r>
        <w:rPr>
          <w:rFonts w:ascii="Carlito" w:eastAsia="Carlito" w:hAnsi="Carlito" w:cs="Carlito"/>
          <w:sz w:val="16"/>
          <w:szCs w:val="16"/>
        </w:rPr>
        <w:t>" %</w:t>
      </w:r>
      <w:proofErr w:type="spellStart"/>
      <w:r>
        <w:rPr>
          <w:rFonts w:ascii="Carlito" w:eastAsia="Carlito" w:hAnsi="Carlito" w:cs="Carlito"/>
          <w:sz w:val="16"/>
          <w:szCs w:val="16"/>
        </w:rPr>
        <w:t>PH_sensor,"to</w:t>
      </w:r>
      <w:proofErr w:type="spellEnd"/>
      <w:r>
        <w:rPr>
          <w:rFonts w:ascii="Carlito" w:eastAsia="Carlito" w:hAnsi="Carlito" w:cs="Carlito"/>
          <w:sz w:val="16"/>
          <w:szCs w:val="16"/>
        </w:rPr>
        <w:t xml:space="preserve"> IBM Watson")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5" w:line="460" w:lineRule="atLeast"/>
        <w:ind w:left="156" w:right="5019"/>
        <w:rPr>
          <w:rFonts w:ascii="Carlito" w:eastAsia="Carlito" w:hAnsi="Carlito" w:cs="Carlito"/>
          <w:sz w:val="16"/>
          <w:szCs w:val="16"/>
        </w:rPr>
      </w:pPr>
      <w:r>
        <w:rPr>
          <w:rFonts w:ascii="Carlito" w:eastAsia="Carlito" w:hAnsi="Carlito" w:cs="Carlito"/>
          <w:sz w:val="16"/>
          <w:szCs w:val="16"/>
        </w:rPr>
        <w:t>#</w:t>
      </w:r>
      <w:proofErr w:type="gramStart"/>
      <w:r>
        <w:rPr>
          <w:rFonts w:ascii="Carlito" w:eastAsia="Carlito" w:hAnsi="Carlito" w:cs="Carlito"/>
          <w:sz w:val="16"/>
          <w:szCs w:val="16"/>
        </w:rPr>
        <w:t>To</w:t>
      </w:r>
      <w:proofErr w:type="gramEnd"/>
      <w:r>
        <w:rPr>
          <w:rFonts w:ascii="Carlito" w:eastAsia="Carlito" w:hAnsi="Carlito" w:cs="Carlito"/>
          <w:sz w:val="16"/>
          <w:szCs w:val="16"/>
        </w:rPr>
        <w:t xml:space="preserve"> send alert message to farmer that animal a   </w:t>
      </w:r>
      <w:proofErr w:type="spellStart"/>
      <w:r>
        <w:rPr>
          <w:rFonts w:ascii="Carlito" w:eastAsia="Carlito" w:hAnsi="Carlito" w:cs="Carlito"/>
          <w:sz w:val="16"/>
          <w:szCs w:val="16"/>
        </w:rPr>
        <w:t>ack</w:t>
      </w:r>
      <w:proofErr w:type="spellEnd"/>
      <w:r>
        <w:rPr>
          <w:rFonts w:ascii="Carlito" w:eastAsia="Carlito" w:hAnsi="Carlito" w:cs="Carlito"/>
          <w:sz w:val="16"/>
          <w:szCs w:val="16"/>
        </w:rPr>
        <w:t xml:space="preserve"> on crops. </w:t>
      </w: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camera_reading</w:t>
      </w:r>
      <w:proofErr w:type="spellEnd"/>
      <w:r>
        <w:rPr>
          <w:rFonts w:ascii="Carlito" w:eastAsia="Carlito" w:hAnsi="Carlito" w:cs="Carlito"/>
          <w:sz w:val="16"/>
          <w:szCs w:val="16"/>
        </w:rPr>
        <w:t xml:space="preserve"> == "Detected"):</w:t>
      </w:r>
    </w:p>
    <w:p w:rsidR="00BE7DE8" w:rsidRDefault="00972D55">
      <w:pPr>
        <w:spacing w:before="44"/>
        <w:ind w:left="265"/>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("Alert3",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 'alert3' : "Animal a   </w:t>
      </w:r>
      <w:proofErr w:type="spellStart"/>
      <w:r>
        <w:rPr>
          <w:rFonts w:ascii="Carlito" w:eastAsia="Carlito" w:hAnsi="Carlito" w:cs="Carlito"/>
          <w:sz w:val="16"/>
          <w:szCs w:val="16"/>
        </w:rPr>
        <w:t>ack</w:t>
      </w:r>
      <w:proofErr w:type="spellEnd"/>
      <w:r>
        <w:rPr>
          <w:rFonts w:ascii="Carlito" w:eastAsia="Carlito" w:hAnsi="Carlito" w:cs="Carlito"/>
          <w:sz w:val="16"/>
          <w:szCs w:val="16"/>
        </w:rPr>
        <w:t xml:space="preserve"> on crops detected" },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'Published alert3 : ' , "Animal a   </w:t>
      </w:r>
      <w:proofErr w:type="spellStart"/>
      <w:r>
        <w:rPr>
          <w:rFonts w:ascii="Carlito" w:eastAsia="Carlito" w:hAnsi="Carlito" w:cs="Carlito"/>
          <w:sz w:val="16"/>
          <w:szCs w:val="16"/>
        </w:rPr>
        <w:t>ack</w:t>
      </w:r>
      <w:proofErr w:type="spellEnd"/>
      <w:r>
        <w:rPr>
          <w:rFonts w:ascii="Carlito" w:eastAsia="Carlito" w:hAnsi="Carlito" w:cs="Carlito"/>
          <w:sz w:val="16"/>
          <w:szCs w:val="16"/>
        </w:rPr>
        <w:t xml:space="preserve"> on crops </w:t>
      </w:r>
      <w:proofErr w:type="spellStart"/>
      <w:r>
        <w:rPr>
          <w:rFonts w:ascii="Carlito" w:eastAsia="Carlito" w:hAnsi="Carlito" w:cs="Carlito"/>
          <w:sz w:val="16"/>
          <w:szCs w:val="16"/>
        </w:rPr>
        <w:t>detected","to</w:t>
      </w:r>
      <w:proofErr w:type="spellEnd"/>
      <w:r>
        <w:rPr>
          <w:rFonts w:ascii="Carlito" w:eastAsia="Carlito" w:hAnsi="Carlito" w:cs="Carlito"/>
          <w:sz w:val="16"/>
          <w:szCs w:val="16"/>
        </w:rPr>
        <w:t xml:space="preserve"> IBM </w:t>
      </w:r>
      <w:proofErr w:type="spellStart"/>
      <w:r>
        <w:rPr>
          <w:rFonts w:ascii="Carlito" w:eastAsia="Carlito" w:hAnsi="Carlito" w:cs="Carlito"/>
          <w:sz w:val="16"/>
          <w:szCs w:val="16"/>
        </w:rPr>
        <w:t>Watson","to</w:t>
      </w:r>
      <w:proofErr w:type="spellEnd"/>
      <w:r>
        <w:rPr>
          <w:rFonts w:ascii="Carlito" w:eastAsia="Carlito" w:hAnsi="Carlito" w:cs="Carlito"/>
          <w:sz w:val="16"/>
          <w:szCs w:val="16"/>
        </w:rPr>
        <w:t xml:space="preserve"> IBM Watson")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29"/>
        <w:ind w:left="156"/>
        <w:rPr>
          <w:rFonts w:ascii="Carlito" w:eastAsia="Carlito" w:hAnsi="Carlito" w:cs="Carlito"/>
          <w:sz w:val="16"/>
          <w:szCs w:val="16"/>
        </w:rPr>
      </w:pPr>
      <w:r>
        <w:rPr>
          <w:rFonts w:ascii="Carlito" w:eastAsia="Carlito" w:hAnsi="Carlito" w:cs="Carlito"/>
          <w:sz w:val="16"/>
          <w:szCs w:val="16"/>
        </w:rPr>
        <w:t xml:space="preserve">#To send alert message if ﬂame detected on crop land and turn ON the </w:t>
      </w:r>
      <w:proofErr w:type="spellStart"/>
      <w:r>
        <w:rPr>
          <w:rFonts w:ascii="Carlito" w:eastAsia="Carlito" w:hAnsi="Carlito" w:cs="Carlito"/>
          <w:sz w:val="16"/>
          <w:szCs w:val="16"/>
        </w:rPr>
        <w:t>splinkers</w:t>
      </w:r>
      <w:proofErr w:type="spellEnd"/>
      <w:r>
        <w:rPr>
          <w:rFonts w:ascii="Carlito" w:eastAsia="Carlito" w:hAnsi="Carlito" w:cs="Carlito"/>
          <w:sz w:val="16"/>
          <w:szCs w:val="16"/>
        </w:rPr>
        <w:t xml:space="preserve"> to take immediate </w:t>
      </w:r>
      <w:proofErr w:type="gramStart"/>
      <w:r>
        <w:rPr>
          <w:rFonts w:ascii="Carlito" w:eastAsia="Carlito" w:hAnsi="Carlito" w:cs="Carlito"/>
          <w:sz w:val="16"/>
          <w:szCs w:val="16"/>
        </w:rPr>
        <w:t>ac  on</w:t>
      </w:r>
      <w:proofErr w:type="gramEnd"/>
      <w:r>
        <w:rPr>
          <w:rFonts w:ascii="Carlito" w:eastAsia="Carlito" w:hAnsi="Carlito" w:cs="Carlito"/>
          <w:sz w:val="16"/>
          <w:szCs w:val="16"/>
        </w:rPr>
        <w:t>.</w:t>
      </w:r>
    </w:p>
    <w:p w:rsidR="00BE7DE8" w:rsidRDefault="00BE7DE8">
      <w:pPr>
        <w:spacing w:before="10" w:line="260" w:lineRule="exact"/>
        <w:rPr>
          <w:sz w:val="26"/>
          <w:szCs w:val="26"/>
        </w:rPr>
      </w:pPr>
    </w:p>
    <w:p w:rsidR="00BE7DE8" w:rsidRDefault="00972D55">
      <w:pPr>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ﬂame_reading</w:t>
      </w:r>
      <w:proofErr w:type="spellEnd"/>
      <w:r>
        <w:rPr>
          <w:rFonts w:ascii="Carlito" w:eastAsia="Carlito" w:hAnsi="Carlito" w:cs="Carlito"/>
          <w:sz w:val="16"/>
          <w:szCs w:val="16"/>
        </w:rPr>
        <w:t xml:space="preserve"> == "Detected"):</w:t>
      </w:r>
    </w:p>
    <w:p w:rsidR="00BE7DE8" w:rsidRDefault="00972D55">
      <w:pPr>
        <w:spacing w:before="44"/>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"sprinkler-2 is ON")</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("Alert4",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 'alert4' : "Flame is detected crops are in </w:t>
      </w:r>
      <w:proofErr w:type="spellStart"/>
      <w:r>
        <w:rPr>
          <w:rFonts w:ascii="Carlito" w:eastAsia="Carlito" w:hAnsi="Carlito" w:cs="Carlito"/>
          <w:sz w:val="16"/>
          <w:szCs w:val="16"/>
        </w:rPr>
        <w:t>danger,sprinklers</w:t>
      </w:r>
      <w:proofErr w:type="spellEnd"/>
      <w:r>
        <w:rPr>
          <w:rFonts w:ascii="Carlito" w:eastAsia="Carlito" w:hAnsi="Carlito" w:cs="Carlito"/>
          <w:sz w:val="16"/>
          <w:szCs w:val="16"/>
        </w:rPr>
        <w:t xml:space="preserve"> turned ON" },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44"/>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 'Published alert4 : ' , "Flame is detected crops are in </w:t>
      </w:r>
      <w:proofErr w:type="spellStart"/>
      <w:r>
        <w:rPr>
          <w:rFonts w:ascii="Carlito" w:eastAsia="Carlito" w:hAnsi="Carlito" w:cs="Carlito"/>
          <w:sz w:val="16"/>
          <w:szCs w:val="16"/>
        </w:rPr>
        <w:t>danger,sprinklers</w:t>
      </w:r>
      <w:proofErr w:type="spellEnd"/>
      <w:r>
        <w:rPr>
          <w:rFonts w:ascii="Carlito" w:eastAsia="Carlito" w:hAnsi="Carlito" w:cs="Carlito"/>
          <w:sz w:val="16"/>
          <w:szCs w:val="16"/>
        </w:rPr>
        <w:t xml:space="preserve"> turned </w:t>
      </w:r>
      <w:proofErr w:type="spellStart"/>
      <w:r>
        <w:rPr>
          <w:rFonts w:ascii="Carlito" w:eastAsia="Carlito" w:hAnsi="Carlito" w:cs="Carlito"/>
          <w:sz w:val="16"/>
          <w:szCs w:val="16"/>
        </w:rPr>
        <w:t>ON","to</w:t>
      </w:r>
      <w:proofErr w:type="spellEnd"/>
      <w:r>
        <w:rPr>
          <w:rFonts w:ascii="Carlito" w:eastAsia="Carlito" w:hAnsi="Carlito" w:cs="Carlito"/>
          <w:sz w:val="16"/>
          <w:szCs w:val="16"/>
        </w:rPr>
        <w:t xml:space="preserve"> IBM Watson")</w:t>
      </w:r>
    </w:p>
    <w:p w:rsidR="00BE7DE8" w:rsidRDefault="00BE7DE8">
      <w:pPr>
        <w:spacing w:before="10" w:line="260" w:lineRule="exact"/>
        <w:rPr>
          <w:sz w:val="26"/>
          <w:szCs w:val="26"/>
        </w:rPr>
      </w:pPr>
    </w:p>
    <w:p w:rsidR="00BE7DE8" w:rsidRDefault="00972D55">
      <w:pPr>
        <w:spacing w:line="294" w:lineRule="auto"/>
        <w:ind w:left="156" w:right="3450"/>
        <w:rPr>
          <w:rFonts w:ascii="Carlito" w:eastAsia="Carlito" w:hAnsi="Carlito" w:cs="Carlito"/>
          <w:sz w:val="16"/>
          <w:szCs w:val="16"/>
        </w:rPr>
      </w:pPr>
      <w:r>
        <w:rPr>
          <w:rFonts w:ascii="Carlito" w:eastAsia="Carlito" w:hAnsi="Carlito" w:cs="Carlito"/>
          <w:sz w:val="16"/>
          <w:szCs w:val="16"/>
        </w:rPr>
        <w:t xml:space="preserve">#To send alert message if Moisture level is LOW and to Turn ON Motor-1 for </w:t>
      </w:r>
      <w:proofErr w:type="spellStart"/>
      <w:proofErr w:type="gramStart"/>
      <w:r>
        <w:rPr>
          <w:rFonts w:ascii="Carlito" w:eastAsia="Carlito" w:hAnsi="Carlito" w:cs="Carlito"/>
          <w:sz w:val="16"/>
          <w:szCs w:val="16"/>
        </w:rPr>
        <w:t>irriga</w:t>
      </w:r>
      <w:proofErr w:type="spellEnd"/>
      <w:r>
        <w:rPr>
          <w:rFonts w:ascii="Carlito" w:eastAsia="Carlito" w:hAnsi="Carlito" w:cs="Carlito"/>
          <w:sz w:val="16"/>
          <w:szCs w:val="16"/>
        </w:rPr>
        <w:t xml:space="preserve">  on</w:t>
      </w:r>
      <w:proofErr w:type="gramEnd"/>
      <w:r>
        <w:rPr>
          <w:rFonts w:ascii="Carlito" w:eastAsia="Carlito" w:hAnsi="Carlito" w:cs="Carlito"/>
          <w:sz w:val="16"/>
          <w:szCs w:val="16"/>
        </w:rPr>
        <w:t xml:space="preserve">. </w:t>
      </w: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moist_level</w:t>
      </w:r>
      <w:proofErr w:type="spellEnd"/>
      <w:r>
        <w:rPr>
          <w:rFonts w:ascii="Carlito" w:eastAsia="Carlito" w:hAnsi="Carlito" w:cs="Carlito"/>
          <w:sz w:val="16"/>
          <w:szCs w:val="16"/>
        </w:rPr>
        <w:t xml:space="preserve"> &lt; 20):</w:t>
      </w:r>
    </w:p>
    <w:p w:rsidR="00BE7DE8" w:rsidRDefault="00972D55">
      <w:pPr>
        <w:spacing w:line="180" w:lineRule="exact"/>
        <w:ind w:left="265"/>
        <w:rPr>
          <w:rFonts w:ascii="Carlito" w:eastAsia="Carlito" w:hAnsi="Carlito" w:cs="Carlito"/>
          <w:sz w:val="16"/>
          <w:szCs w:val="16"/>
        </w:rPr>
      </w:pPr>
      <w:proofErr w:type="gramStart"/>
      <w:r>
        <w:rPr>
          <w:rFonts w:ascii="Carlito" w:eastAsia="Carlito" w:hAnsi="Carlito" w:cs="Carlito"/>
          <w:position w:val="1"/>
          <w:sz w:val="16"/>
          <w:szCs w:val="16"/>
        </w:rPr>
        <w:t>print(</w:t>
      </w:r>
      <w:proofErr w:type="gramEnd"/>
      <w:r>
        <w:rPr>
          <w:rFonts w:ascii="Carlito" w:eastAsia="Carlito" w:hAnsi="Carlito" w:cs="Carlito"/>
          <w:position w:val="1"/>
          <w:sz w:val="16"/>
          <w:szCs w:val="16"/>
        </w:rPr>
        <w:t>"Motor-1 is 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("Alert5", "</w:t>
      </w:r>
      <w:proofErr w:type="spellStart"/>
      <w:r>
        <w:rPr>
          <w:rFonts w:ascii="Carlito" w:eastAsia="Carlito" w:hAnsi="Carlito" w:cs="Carlito"/>
          <w:sz w:val="16"/>
          <w:szCs w:val="16"/>
        </w:rPr>
        <w:t>json</w:t>
      </w:r>
      <w:proofErr w:type="spellEnd"/>
      <w:r>
        <w:rPr>
          <w:rFonts w:ascii="Carlito" w:eastAsia="Carlito" w:hAnsi="Carlito" w:cs="Carlito"/>
          <w:sz w:val="16"/>
          <w:szCs w:val="16"/>
        </w:rPr>
        <w:t xml:space="preserve">", { 'alert5' : "Moisture level(%s) is low, </w:t>
      </w:r>
      <w:proofErr w:type="spellStart"/>
      <w:r>
        <w:rPr>
          <w:rFonts w:ascii="Carlito" w:eastAsia="Carlito" w:hAnsi="Carlito" w:cs="Carlito"/>
          <w:sz w:val="16"/>
          <w:szCs w:val="16"/>
        </w:rPr>
        <w:t>Irriga</w:t>
      </w:r>
      <w:proofErr w:type="spellEnd"/>
      <w:r>
        <w:rPr>
          <w:rFonts w:ascii="Carlito" w:eastAsia="Carlito" w:hAnsi="Carlito" w:cs="Carlito"/>
          <w:sz w:val="16"/>
          <w:szCs w:val="16"/>
        </w:rPr>
        <w:t xml:space="preserve">  on started" %</w:t>
      </w:r>
      <w:proofErr w:type="spellStart"/>
      <w:r>
        <w:rPr>
          <w:rFonts w:ascii="Carlito" w:eastAsia="Carlito" w:hAnsi="Carlito" w:cs="Carlito"/>
          <w:sz w:val="16"/>
          <w:szCs w:val="16"/>
        </w:rPr>
        <w:t>moist_level</w:t>
      </w:r>
      <w:proofErr w:type="spellEnd"/>
      <w:r>
        <w:rPr>
          <w:rFonts w:ascii="Carlito" w:eastAsia="Carlito" w:hAnsi="Carlito" w:cs="Carlito"/>
          <w:sz w:val="16"/>
          <w:szCs w:val="16"/>
        </w:rPr>
        <w:t xml:space="preserve"> },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29"/>
        <w:ind w:left="265"/>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 xml:space="preserve">'Published alert5 : ' , "Moisture level(%s) is low, </w:t>
      </w:r>
      <w:proofErr w:type="spellStart"/>
      <w:r>
        <w:rPr>
          <w:rFonts w:ascii="Carlito" w:eastAsia="Carlito" w:hAnsi="Carlito" w:cs="Carlito"/>
          <w:sz w:val="16"/>
          <w:szCs w:val="16"/>
        </w:rPr>
        <w:t>Irriga</w:t>
      </w:r>
      <w:proofErr w:type="spellEnd"/>
      <w:r>
        <w:rPr>
          <w:rFonts w:ascii="Carlito" w:eastAsia="Carlito" w:hAnsi="Carlito" w:cs="Carlito"/>
          <w:sz w:val="16"/>
          <w:szCs w:val="16"/>
        </w:rPr>
        <w:t xml:space="preserve">  on started" %</w:t>
      </w:r>
      <w:proofErr w:type="spellStart"/>
      <w:r>
        <w:rPr>
          <w:rFonts w:ascii="Carlito" w:eastAsia="Carlito" w:hAnsi="Carlito" w:cs="Carlito"/>
          <w:sz w:val="16"/>
          <w:szCs w:val="16"/>
        </w:rPr>
        <w:t>moist_level,"to</w:t>
      </w:r>
      <w:proofErr w:type="spellEnd"/>
      <w:r>
        <w:rPr>
          <w:rFonts w:ascii="Carlito" w:eastAsia="Carlito" w:hAnsi="Carlito" w:cs="Carlito"/>
          <w:sz w:val="16"/>
          <w:szCs w:val="16"/>
        </w:rPr>
        <w:t xml:space="preserve"> IBM Watson" )</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29"/>
        <w:ind w:left="156"/>
        <w:rPr>
          <w:rFonts w:ascii="Carlito" w:eastAsia="Carlito" w:hAnsi="Carlito" w:cs="Carlito"/>
          <w:sz w:val="16"/>
          <w:szCs w:val="16"/>
        </w:rPr>
        <w:sectPr w:rsidR="00BE7DE8">
          <w:pgSz w:w="12240" w:h="15840"/>
          <w:pgMar w:top="1380" w:right="1720" w:bottom="280" w:left="1320" w:header="720" w:footer="720" w:gutter="0"/>
          <w:cols w:space="720"/>
        </w:sectPr>
      </w:pPr>
      <w:r>
        <w:rPr>
          <w:rFonts w:ascii="Carlito" w:eastAsia="Carlito" w:hAnsi="Carlito" w:cs="Carlito"/>
          <w:sz w:val="16"/>
          <w:szCs w:val="16"/>
        </w:rPr>
        <w:t>#</w:t>
      </w:r>
      <w:proofErr w:type="gramStart"/>
      <w:r>
        <w:rPr>
          <w:rFonts w:ascii="Carlito" w:eastAsia="Carlito" w:hAnsi="Carlito" w:cs="Carlito"/>
          <w:sz w:val="16"/>
          <w:szCs w:val="16"/>
        </w:rPr>
        <w:t>To</w:t>
      </w:r>
      <w:proofErr w:type="gramEnd"/>
      <w:r>
        <w:rPr>
          <w:rFonts w:ascii="Carlito" w:eastAsia="Carlito" w:hAnsi="Carlito" w:cs="Carlito"/>
          <w:sz w:val="16"/>
          <w:szCs w:val="16"/>
        </w:rPr>
        <w:t xml:space="preserve"> send alert message if Water level is HIGH and to Turn ON Motor-2 to take water out.</w:t>
      </w:r>
    </w:p>
    <w:p w:rsidR="00BE7DE8" w:rsidRDefault="00972D55">
      <w:pPr>
        <w:spacing w:before="72"/>
        <w:ind w:left="156"/>
        <w:rPr>
          <w:rFonts w:ascii="Carlito" w:eastAsia="Carlito" w:hAnsi="Carlito" w:cs="Carlito"/>
          <w:sz w:val="16"/>
          <w:szCs w:val="16"/>
        </w:rPr>
      </w:pPr>
      <w:proofErr w:type="gramStart"/>
      <w:r>
        <w:rPr>
          <w:rFonts w:ascii="Carlito" w:eastAsia="Carlito" w:hAnsi="Carlito" w:cs="Carlito"/>
          <w:sz w:val="16"/>
          <w:szCs w:val="16"/>
        </w:rPr>
        <w:lastRenderedPageBreak/>
        <w:t>if</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water_level</w:t>
      </w:r>
      <w:proofErr w:type="spellEnd"/>
      <w:r>
        <w:rPr>
          <w:rFonts w:ascii="Carlito" w:eastAsia="Carlito" w:hAnsi="Carlito" w:cs="Carlito"/>
          <w:sz w:val="16"/>
          <w:szCs w:val="16"/>
        </w:rPr>
        <w:t xml:space="preserve"> &gt; 20):</w:t>
      </w:r>
    </w:p>
    <w:p w:rsidR="00BE7DE8" w:rsidRDefault="00972D55">
      <w:pPr>
        <w:spacing w:before="29"/>
        <w:ind w:left="265" w:right="7835"/>
        <w:jc w:val="both"/>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"Motor-2 is ON")</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success</w:t>
      </w:r>
      <w:proofErr w:type="gramEnd"/>
      <w:r>
        <w:rPr>
          <w:rFonts w:ascii="Carlito" w:eastAsia="Carlito" w:hAnsi="Carlito" w:cs="Carlito"/>
          <w:sz w:val="16"/>
          <w:szCs w:val="16"/>
        </w:rPr>
        <w:t xml:space="preserve"> = </w:t>
      </w:r>
      <w:proofErr w:type="spellStart"/>
      <w:r>
        <w:rPr>
          <w:rFonts w:ascii="Carlito" w:eastAsia="Carlito" w:hAnsi="Carlito" w:cs="Carlito"/>
          <w:sz w:val="16"/>
          <w:szCs w:val="16"/>
        </w:rPr>
        <w:t>deviceCli.publishEvent</w:t>
      </w:r>
      <w:proofErr w:type="spellEnd"/>
      <w:r>
        <w:rPr>
          <w:rFonts w:ascii="Carlito" w:eastAsia="Carlito" w:hAnsi="Carlito" w:cs="Carlito"/>
          <w:sz w:val="16"/>
          <w:szCs w:val="16"/>
        </w:rPr>
        <w:t>("Alert6", "</w:t>
      </w:r>
      <w:proofErr w:type="spellStart"/>
      <w:r>
        <w:rPr>
          <w:rFonts w:ascii="Carlito" w:eastAsia="Carlito" w:hAnsi="Carlito" w:cs="Carlito"/>
          <w:sz w:val="16"/>
          <w:szCs w:val="16"/>
        </w:rPr>
        <w:t>json</w:t>
      </w:r>
      <w:proofErr w:type="spellEnd"/>
      <w:r>
        <w:rPr>
          <w:rFonts w:ascii="Carlito" w:eastAsia="Carlito" w:hAnsi="Carlito" w:cs="Carlito"/>
          <w:sz w:val="16"/>
          <w:szCs w:val="16"/>
        </w:rPr>
        <w:t>", { 'alert6' : "Water level(%s) is high, so motor is ON to take water out "</w:t>
      </w:r>
    </w:p>
    <w:p w:rsidR="00BE7DE8" w:rsidRDefault="00972D55">
      <w:pPr>
        <w:spacing w:before="29"/>
        <w:ind w:left="120"/>
        <w:rPr>
          <w:rFonts w:ascii="Carlito" w:eastAsia="Carlito" w:hAnsi="Carlito" w:cs="Carlito"/>
          <w:sz w:val="16"/>
          <w:szCs w:val="16"/>
        </w:rPr>
      </w:pPr>
      <w:r>
        <w:rPr>
          <w:rFonts w:ascii="Carlito" w:eastAsia="Carlito" w:hAnsi="Carlito" w:cs="Carlito"/>
          <w:sz w:val="16"/>
          <w:szCs w:val="16"/>
        </w:rPr>
        <w:t>%</w:t>
      </w:r>
      <w:proofErr w:type="spellStart"/>
      <w:r>
        <w:rPr>
          <w:rFonts w:ascii="Carlito" w:eastAsia="Carlito" w:hAnsi="Carlito" w:cs="Carlito"/>
          <w:sz w:val="16"/>
          <w:szCs w:val="16"/>
        </w:rPr>
        <w:t>water_</w:t>
      </w:r>
      <w:proofErr w:type="gramStart"/>
      <w:r>
        <w:rPr>
          <w:rFonts w:ascii="Carlito" w:eastAsia="Carlito" w:hAnsi="Carlito" w:cs="Carlito"/>
          <w:sz w:val="16"/>
          <w:szCs w:val="16"/>
        </w:rPr>
        <w:t>level</w:t>
      </w:r>
      <w:proofErr w:type="spellEnd"/>
      <w:r>
        <w:rPr>
          <w:rFonts w:ascii="Carlito" w:eastAsia="Carlito" w:hAnsi="Carlito" w:cs="Carlito"/>
          <w:sz w:val="16"/>
          <w:szCs w:val="16"/>
        </w:rPr>
        <w:t xml:space="preserve"> }</w:t>
      </w:r>
      <w:proofErr w:type="gramEnd"/>
      <w:r>
        <w:rPr>
          <w:rFonts w:ascii="Carlito" w:eastAsia="Carlito" w:hAnsi="Carlito" w:cs="Carlito"/>
          <w:sz w:val="16"/>
          <w:szCs w:val="16"/>
        </w:rPr>
        <w:t xml:space="preserve">, </w:t>
      </w:r>
      <w:proofErr w:type="spellStart"/>
      <w:r>
        <w:rPr>
          <w:rFonts w:ascii="Carlito" w:eastAsia="Carlito" w:hAnsi="Carlito" w:cs="Carlito"/>
          <w:sz w:val="16"/>
          <w:szCs w:val="16"/>
        </w:rPr>
        <w:t>qos</w:t>
      </w:r>
      <w:proofErr w:type="spellEnd"/>
      <w:r>
        <w:rPr>
          <w:rFonts w:ascii="Carlito" w:eastAsia="Carlito" w:hAnsi="Carlito" w:cs="Carlito"/>
          <w:sz w:val="16"/>
          <w:szCs w:val="16"/>
        </w:rPr>
        <w:t>=0)</w:t>
      </w:r>
    </w:p>
    <w:p w:rsidR="00BE7DE8" w:rsidRDefault="00972D55">
      <w:pPr>
        <w:spacing w:before="44"/>
        <w:ind w:left="156"/>
        <w:rPr>
          <w:rFonts w:ascii="Carlito" w:eastAsia="Carlito" w:hAnsi="Carlito" w:cs="Carlito"/>
          <w:sz w:val="16"/>
          <w:szCs w:val="16"/>
        </w:rPr>
      </w:pPr>
      <w:proofErr w:type="gramStart"/>
      <w:r>
        <w:rPr>
          <w:rFonts w:ascii="Carlito" w:eastAsia="Carlito" w:hAnsi="Carlito" w:cs="Carlito"/>
          <w:sz w:val="16"/>
          <w:szCs w:val="16"/>
        </w:rPr>
        <w:t>sleep(</w:t>
      </w:r>
      <w:proofErr w:type="gramEnd"/>
      <w:r>
        <w:rPr>
          <w:rFonts w:ascii="Carlito" w:eastAsia="Carlito" w:hAnsi="Carlito" w:cs="Carlito"/>
          <w:sz w:val="16"/>
          <w:szCs w:val="16"/>
        </w:rPr>
        <w:t>1)</w:t>
      </w:r>
    </w:p>
    <w:p w:rsidR="00BE7DE8" w:rsidRDefault="00972D55">
      <w:pPr>
        <w:spacing w:before="29"/>
        <w:ind w:left="156"/>
        <w:rPr>
          <w:rFonts w:ascii="Carlito" w:eastAsia="Carlito" w:hAnsi="Carlito" w:cs="Carlito"/>
          <w:sz w:val="16"/>
          <w:szCs w:val="16"/>
        </w:rPr>
      </w:pPr>
      <w:proofErr w:type="gramStart"/>
      <w:r>
        <w:rPr>
          <w:rFonts w:ascii="Carlito" w:eastAsia="Carlito" w:hAnsi="Carlito" w:cs="Carlito"/>
          <w:sz w:val="16"/>
          <w:szCs w:val="16"/>
        </w:rPr>
        <w:t>if</w:t>
      </w:r>
      <w:proofErr w:type="gramEnd"/>
      <w:r>
        <w:rPr>
          <w:rFonts w:ascii="Carlito" w:eastAsia="Carlito" w:hAnsi="Carlito" w:cs="Carlito"/>
          <w:sz w:val="16"/>
          <w:szCs w:val="16"/>
        </w:rPr>
        <w:t xml:space="preserve"> success:</w:t>
      </w:r>
    </w:p>
    <w:p w:rsidR="00BE7DE8" w:rsidRDefault="00972D55">
      <w:pPr>
        <w:spacing w:before="44"/>
        <w:ind w:left="265" w:right="1648"/>
        <w:jc w:val="both"/>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'Published alert6 : ' , "water level(%s) is high, so motor is ON to take water out " %</w:t>
      </w:r>
      <w:proofErr w:type="spellStart"/>
      <w:r>
        <w:rPr>
          <w:rFonts w:ascii="Carlito" w:eastAsia="Carlito" w:hAnsi="Carlito" w:cs="Carlito"/>
          <w:sz w:val="16"/>
          <w:szCs w:val="16"/>
        </w:rPr>
        <w:t>water_level,"to</w:t>
      </w:r>
      <w:proofErr w:type="spellEnd"/>
      <w:r>
        <w:rPr>
          <w:rFonts w:ascii="Carlito" w:eastAsia="Carlito" w:hAnsi="Carlito" w:cs="Carlito"/>
          <w:sz w:val="16"/>
          <w:szCs w:val="16"/>
        </w:rPr>
        <w:t xml:space="preserve"> IBM Watson" )</w:t>
      </w:r>
    </w:p>
    <w:p w:rsidR="00BE7DE8" w:rsidRDefault="00972D55">
      <w:pPr>
        <w:spacing w:before="29"/>
        <w:ind w:left="265" w:right="8754"/>
        <w:jc w:val="both"/>
        <w:rPr>
          <w:rFonts w:ascii="Carlito" w:eastAsia="Carlito" w:hAnsi="Carlito" w:cs="Carlito"/>
          <w:sz w:val="16"/>
          <w:szCs w:val="16"/>
        </w:rPr>
      </w:pPr>
      <w:proofErr w:type="gramStart"/>
      <w:r>
        <w:rPr>
          <w:rFonts w:ascii="Carlito" w:eastAsia="Carlito" w:hAnsi="Carlito" w:cs="Carlito"/>
          <w:sz w:val="16"/>
          <w:szCs w:val="16"/>
        </w:rPr>
        <w:t>print(</w:t>
      </w:r>
      <w:proofErr w:type="gramEnd"/>
      <w:r>
        <w:rPr>
          <w:rFonts w:ascii="Carlito" w:eastAsia="Carlito" w:hAnsi="Carlito" w:cs="Carlito"/>
          <w:sz w:val="16"/>
          <w:szCs w:val="16"/>
        </w:rPr>
        <w:t>"")</w:t>
      </w:r>
    </w:p>
    <w:p w:rsidR="00BE7DE8" w:rsidRDefault="00972D55">
      <w:pPr>
        <w:spacing w:before="44" w:line="276" w:lineRule="auto"/>
        <w:ind w:left="120" w:right="6072" w:firstLine="36"/>
        <w:rPr>
          <w:rFonts w:ascii="Carlito" w:eastAsia="Carlito" w:hAnsi="Carlito" w:cs="Carlito"/>
          <w:sz w:val="16"/>
          <w:szCs w:val="16"/>
        </w:rPr>
      </w:pPr>
      <w:r>
        <w:rPr>
          <w:rFonts w:ascii="Carlito" w:eastAsia="Carlito" w:hAnsi="Carlito" w:cs="Carlito"/>
          <w:sz w:val="16"/>
          <w:szCs w:val="16"/>
        </w:rPr>
        <w:t xml:space="preserve">#command </w:t>
      </w:r>
      <w:proofErr w:type="spellStart"/>
      <w:r>
        <w:rPr>
          <w:rFonts w:ascii="Carlito" w:eastAsia="Carlito" w:hAnsi="Carlito" w:cs="Carlito"/>
          <w:sz w:val="16"/>
          <w:szCs w:val="16"/>
        </w:rPr>
        <w:t>recived</w:t>
      </w:r>
      <w:proofErr w:type="spellEnd"/>
      <w:r>
        <w:rPr>
          <w:rFonts w:ascii="Carlito" w:eastAsia="Carlito" w:hAnsi="Carlito" w:cs="Carlito"/>
          <w:sz w:val="16"/>
          <w:szCs w:val="16"/>
        </w:rPr>
        <w:t xml:space="preserve"> by farmer </w:t>
      </w:r>
      <w:proofErr w:type="spellStart"/>
      <w:r>
        <w:rPr>
          <w:rFonts w:ascii="Carlito" w:eastAsia="Carlito" w:hAnsi="Carlito" w:cs="Carlito"/>
          <w:sz w:val="16"/>
          <w:szCs w:val="16"/>
        </w:rPr>
        <w:t>deviceCli.commandCallback</w:t>
      </w:r>
      <w:proofErr w:type="spellEnd"/>
      <w:r>
        <w:rPr>
          <w:rFonts w:ascii="Carlito" w:eastAsia="Carlito" w:hAnsi="Carlito" w:cs="Carlito"/>
          <w:sz w:val="16"/>
          <w:szCs w:val="16"/>
        </w:rPr>
        <w:t xml:space="preserve"> = </w:t>
      </w:r>
      <w:proofErr w:type="spellStart"/>
      <w:r>
        <w:rPr>
          <w:rFonts w:ascii="Carlito" w:eastAsia="Carlito" w:hAnsi="Carlito" w:cs="Carlito"/>
          <w:sz w:val="16"/>
          <w:szCs w:val="16"/>
        </w:rPr>
        <w:t>myCommandCallback</w:t>
      </w:r>
      <w:proofErr w:type="spellEnd"/>
    </w:p>
    <w:p w:rsidR="00BE7DE8" w:rsidRDefault="00972D55">
      <w:pPr>
        <w:spacing w:before="15" w:line="276" w:lineRule="auto"/>
        <w:ind w:left="120" w:right="5861"/>
        <w:rPr>
          <w:rFonts w:ascii="Carlito" w:eastAsia="Carlito" w:hAnsi="Carlito" w:cs="Carlito"/>
          <w:sz w:val="16"/>
          <w:szCs w:val="16"/>
        </w:rPr>
      </w:pPr>
      <w:r>
        <w:rPr>
          <w:rFonts w:ascii="Carlito" w:eastAsia="Carlito" w:hAnsi="Carlito" w:cs="Carlito"/>
          <w:sz w:val="16"/>
          <w:szCs w:val="16"/>
        </w:rPr>
        <w:t xml:space="preserve"># Disconnect the device and </w:t>
      </w:r>
      <w:proofErr w:type="spellStart"/>
      <w:proofErr w:type="gramStart"/>
      <w:r>
        <w:rPr>
          <w:rFonts w:ascii="Carlito" w:eastAsia="Carlito" w:hAnsi="Carlito" w:cs="Carlito"/>
          <w:sz w:val="16"/>
          <w:szCs w:val="16"/>
        </w:rPr>
        <w:t>applica</w:t>
      </w:r>
      <w:proofErr w:type="spellEnd"/>
      <w:r>
        <w:rPr>
          <w:rFonts w:ascii="Carlito" w:eastAsia="Carlito" w:hAnsi="Carlito" w:cs="Carlito"/>
          <w:sz w:val="16"/>
          <w:szCs w:val="16"/>
        </w:rPr>
        <w:t xml:space="preserve">  on</w:t>
      </w:r>
      <w:proofErr w:type="gramEnd"/>
      <w:r>
        <w:rPr>
          <w:rFonts w:ascii="Carlito" w:eastAsia="Carlito" w:hAnsi="Carlito" w:cs="Carlito"/>
          <w:sz w:val="16"/>
          <w:szCs w:val="16"/>
        </w:rPr>
        <w:t xml:space="preserve"> from the cloud </w:t>
      </w:r>
      <w:proofErr w:type="spellStart"/>
      <w:r>
        <w:rPr>
          <w:rFonts w:ascii="Carlito" w:eastAsia="Carlito" w:hAnsi="Carlito" w:cs="Carlito"/>
          <w:sz w:val="16"/>
          <w:szCs w:val="16"/>
        </w:rPr>
        <w:t>deviceCli.disconnect</w:t>
      </w:r>
      <w:proofErr w:type="spellEnd"/>
      <w:r>
        <w:rPr>
          <w:rFonts w:ascii="Carlito" w:eastAsia="Carlito" w:hAnsi="Carlito" w:cs="Carlito"/>
          <w:sz w:val="16"/>
          <w:szCs w:val="16"/>
        </w:rPr>
        <w:t>()</w:t>
      </w:r>
    </w:p>
    <w:p w:rsidR="00BE7DE8" w:rsidRDefault="005C1520">
      <w:pPr>
        <w:spacing w:before="17"/>
        <w:ind w:left="120"/>
      </w:pPr>
      <w:r>
        <w:pict>
          <v:shape id="_x0000_i1031" type="#_x0000_t75" style="width:468pt;height:279pt">
            <v:imagedata r:id="rId23" o:title=""/>
          </v:shape>
        </w:pict>
      </w:r>
    </w:p>
    <w:p w:rsidR="00BE7DE8" w:rsidRDefault="00BE7DE8">
      <w:pPr>
        <w:spacing w:line="200" w:lineRule="exact"/>
      </w:pPr>
    </w:p>
    <w:p w:rsidR="00BE7DE8" w:rsidRDefault="00BE7DE8">
      <w:pPr>
        <w:spacing w:before="2" w:line="280" w:lineRule="exact"/>
        <w:rPr>
          <w:sz w:val="28"/>
          <w:szCs w:val="28"/>
        </w:rPr>
      </w:pPr>
    </w:p>
    <w:p w:rsidR="00BE7DE8" w:rsidRDefault="00972D55">
      <w:pPr>
        <w:ind w:left="120"/>
        <w:rPr>
          <w:rFonts w:ascii="Carlito" w:eastAsia="Carlito" w:hAnsi="Carlito" w:cs="Carlito"/>
          <w:sz w:val="36"/>
          <w:szCs w:val="36"/>
        </w:rPr>
      </w:pPr>
      <w:r>
        <w:rPr>
          <w:rFonts w:ascii="Carlito" w:eastAsia="Carlito" w:hAnsi="Carlito" w:cs="Carlito"/>
          <w:b/>
          <w:sz w:val="36"/>
          <w:szCs w:val="36"/>
        </w:rPr>
        <w:t>Features</w:t>
      </w:r>
    </w:p>
    <w:p w:rsidR="00BE7DE8" w:rsidRDefault="00BE7DE8">
      <w:pPr>
        <w:spacing w:before="9" w:line="160" w:lineRule="exact"/>
        <w:rPr>
          <w:sz w:val="16"/>
          <w:szCs w:val="16"/>
        </w:rPr>
      </w:pPr>
    </w:p>
    <w:p w:rsidR="00BE7DE8" w:rsidRDefault="00BE7DE8">
      <w:pPr>
        <w:spacing w:line="200" w:lineRule="exact"/>
      </w:pPr>
    </w:p>
    <w:p w:rsidR="00BE7DE8" w:rsidRDefault="00972D55">
      <w:pPr>
        <w:spacing w:line="254" w:lineRule="auto"/>
        <w:ind w:left="280" w:right="691" w:firstLine="43"/>
        <w:jc w:val="both"/>
        <w:rPr>
          <w:rFonts w:ascii="Carlito" w:eastAsia="Carlito" w:hAnsi="Carlito" w:cs="Carlito"/>
          <w:sz w:val="22"/>
          <w:szCs w:val="22"/>
        </w:rPr>
      </w:pPr>
      <w:r>
        <w:rPr>
          <w:rFonts w:ascii="Carlito" w:eastAsia="Carlito" w:hAnsi="Carlito" w:cs="Carlito"/>
          <w:sz w:val="22"/>
          <w:szCs w:val="22"/>
        </w:rPr>
        <w:t>Output:  Digital  pulse  high  (3V)  when  triggered  (</w:t>
      </w:r>
      <w:proofErr w:type="spellStart"/>
      <w:r>
        <w:rPr>
          <w:rFonts w:ascii="Carlito" w:eastAsia="Carlito" w:hAnsi="Carlito" w:cs="Carlito"/>
          <w:sz w:val="22"/>
          <w:szCs w:val="22"/>
        </w:rPr>
        <w:t>mo</w:t>
      </w:r>
      <w:proofErr w:type="spellEnd"/>
      <w:r>
        <w:rPr>
          <w:rFonts w:ascii="Carlito" w:eastAsia="Carlito" w:hAnsi="Carlito" w:cs="Carlito"/>
          <w:sz w:val="22"/>
          <w:szCs w:val="22"/>
        </w:rPr>
        <w:t xml:space="preserve">  on  detected)  digital  low  when  idle  (no </w:t>
      </w:r>
      <w:proofErr w:type="spellStart"/>
      <w:r>
        <w:rPr>
          <w:rFonts w:ascii="Carlito" w:eastAsia="Carlito" w:hAnsi="Carlito" w:cs="Carlito"/>
          <w:sz w:val="22"/>
          <w:szCs w:val="22"/>
        </w:rPr>
        <w:t>mo</w:t>
      </w:r>
      <w:proofErr w:type="spellEnd"/>
      <w:r>
        <w:rPr>
          <w:rFonts w:ascii="Carlito" w:eastAsia="Carlito" w:hAnsi="Carlito" w:cs="Carlito"/>
          <w:sz w:val="22"/>
          <w:szCs w:val="22"/>
        </w:rPr>
        <w:t xml:space="preserve">  on  detected).  Pulse  lengths  are  determined  by  resistors  and  capacitors  on  the  PCB  and diﬀer from sensor to sensor. Power supply: 5V-12V input voltage for most modules (they have a</w:t>
      </w:r>
    </w:p>
    <w:p w:rsidR="00BE7DE8" w:rsidRDefault="00972D55">
      <w:pPr>
        <w:spacing w:before="15"/>
        <w:ind w:left="280" w:right="2966"/>
        <w:jc w:val="both"/>
        <w:rPr>
          <w:rFonts w:ascii="Carlito" w:eastAsia="Carlito" w:hAnsi="Carlito" w:cs="Carlito"/>
          <w:sz w:val="22"/>
          <w:szCs w:val="22"/>
        </w:rPr>
      </w:pPr>
      <w:r>
        <w:rPr>
          <w:rFonts w:ascii="Carlito" w:eastAsia="Carlito" w:hAnsi="Carlito" w:cs="Carlito"/>
          <w:sz w:val="22"/>
          <w:szCs w:val="22"/>
        </w:rPr>
        <w:t>3.3V regulator)</w:t>
      </w:r>
      <w:proofErr w:type="gramStart"/>
      <w:r>
        <w:rPr>
          <w:rFonts w:ascii="Carlito" w:eastAsia="Carlito" w:hAnsi="Carlito" w:cs="Carlito"/>
          <w:sz w:val="22"/>
          <w:szCs w:val="22"/>
        </w:rPr>
        <w:t>,but</w:t>
      </w:r>
      <w:proofErr w:type="gramEnd"/>
      <w:r>
        <w:rPr>
          <w:rFonts w:ascii="Carlito" w:eastAsia="Carlito" w:hAnsi="Carlito" w:cs="Carlito"/>
          <w:sz w:val="22"/>
          <w:szCs w:val="22"/>
        </w:rPr>
        <w:t xml:space="preserve"> 5V is ideal in case the regulator has diﬀerent specs.</w:t>
      </w:r>
    </w:p>
    <w:p w:rsidR="00BE7DE8" w:rsidRDefault="00BE7DE8">
      <w:pPr>
        <w:spacing w:before="16" w:line="240" w:lineRule="exact"/>
        <w:rPr>
          <w:sz w:val="24"/>
          <w:szCs w:val="24"/>
        </w:rPr>
      </w:pPr>
    </w:p>
    <w:p w:rsidR="00BE7DE8" w:rsidRDefault="00972D55">
      <w:pPr>
        <w:ind w:left="280" w:right="8552"/>
        <w:jc w:val="both"/>
        <w:rPr>
          <w:rFonts w:ascii="Carlito" w:eastAsia="Carlito" w:hAnsi="Carlito" w:cs="Carlito"/>
          <w:sz w:val="22"/>
          <w:szCs w:val="22"/>
        </w:rPr>
      </w:pPr>
      <w:r>
        <w:rPr>
          <w:rFonts w:ascii="Carlito" w:eastAsia="Carlito" w:hAnsi="Carlito" w:cs="Carlito"/>
          <w:b/>
          <w:sz w:val="22"/>
          <w:szCs w:val="22"/>
        </w:rPr>
        <w:t>BUZZER</w:t>
      </w:r>
    </w:p>
    <w:p w:rsidR="00BE7DE8" w:rsidRDefault="00BE7DE8">
      <w:pPr>
        <w:spacing w:before="6" w:line="100" w:lineRule="exact"/>
        <w:rPr>
          <w:sz w:val="11"/>
          <w:szCs w:val="11"/>
        </w:rPr>
      </w:pPr>
    </w:p>
    <w:p w:rsidR="00BE7DE8" w:rsidRDefault="00BE7DE8">
      <w:pPr>
        <w:spacing w:line="200" w:lineRule="exact"/>
      </w:pPr>
    </w:p>
    <w:p w:rsidR="00BE7DE8" w:rsidRDefault="00972D55">
      <w:pPr>
        <w:ind w:left="280" w:right="8047"/>
        <w:jc w:val="both"/>
        <w:rPr>
          <w:rFonts w:ascii="Carlito" w:eastAsia="Carlito" w:hAnsi="Carlito" w:cs="Carlito"/>
          <w:sz w:val="22"/>
          <w:szCs w:val="22"/>
        </w:rPr>
      </w:pPr>
      <w:proofErr w:type="spellStart"/>
      <w:proofErr w:type="gramStart"/>
      <w:r>
        <w:rPr>
          <w:rFonts w:ascii="Carlito" w:eastAsia="Carlito" w:hAnsi="Carlito" w:cs="Carlito"/>
          <w:sz w:val="22"/>
          <w:szCs w:val="22"/>
        </w:rPr>
        <w:t>Speciﬁca</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proofErr w:type="gramEnd"/>
    </w:p>
    <w:p w:rsidR="00BE7DE8" w:rsidRDefault="00BE7DE8">
      <w:pPr>
        <w:spacing w:before="6" w:line="140" w:lineRule="exact"/>
        <w:rPr>
          <w:sz w:val="14"/>
          <w:szCs w:val="14"/>
        </w:rPr>
      </w:pPr>
    </w:p>
    <w:p w:rsidR="00BE7DE8" w:rsidRDefault="00BE7DE8">
      <w:pPr>
        <w:spacing w:line="200" w:lineRule="exact"/>
      </w:pPr>
    </w:p>
    <w:p w:rsidR="00BE7DE8" w:rsidRDefault="00972D55">
      <w:pPr>
        <w:ind w:left="480"/>
        <w:rPr>
          <w:rFonts w:ascii="Carlito" w:eastAsia="Carlito" w:hAnsi="Carlito" w:cs="Carlito"/>
          <w:sz w:val="22"/>
          <w:szCs w:val="22"/>
        </w:rPr>
      </w:pPr>
      <w:r>
        <w:rPr>
          <w:rFonts w:ascii="Liberation Serif" w:eastAsia="Liberation Serif" w:hAnsi="Liberation Serif" w:cs="Liberation Serif"/>
          <w:sz w:val="22"/>
          <w:szCs w:val="22"/>
        </w:rPr>
        <w:t xml:space="preserve">●    </w:t>
      </w:r>
      <w:proofErr w:type="spellStart"/>
      <w:proofErr w:type="gramStart"/>
      <w:r>
        <w:rPr>
          <w:rFonts w:ascii="Carlito" w:eastAsia="Carlito" w:hAnsi="Carlito" w:cs="Carlito"/>
          <w:sz w:val="22"/>
          <w:szCs w:val="22"/>
        </w:rPr>
        <w:t>RatedVoltage</w:t>
      </w:r>
      <w:proofErr w:type="spellEnd"/>
      <w:r>
        <w:rPr>
          <w:rFonts w:ascii="Carlito" w:eastAsia="Carlito" w:hAnsi="Carlito" w:cs="Carlito"/>
          <w:sz w:val="22"/>
          <w:szCs w:val="22"/>
        </w:rPr>
        <w:t xml:space="preserve"> :</w:t>
      </w:r>
      <w:proofErr w:type="gramEnd"/>
      <w:r>
        <w:rPr>
          <w:rFonts w:ascii="Carlito" w:eastAsia="Carlito" w:hAnsi="Carlito" w:cs="Carlito"/>
          <w:sz w:val="22"/>
          <w:szCs w:val="22"/>
        </w:rPr>
        <w:t xml:space="preserve"> 6V DC</w:t>
      </w:r>
    </w:p>
    <w:p w:rsidR="00BE7DE8" w:rsidRDefault="00972D55">
      <w:pPr>
        <w:spacing w:before="46"/>
        <w:ind w:left="480"/>
        <w:rPr>
          <w:rFonts w:ascii="Carlito" w:eastAsia="Carlito" w:hAnsi="Carlito" w:cs="Carlito"/>
          <w:sz w:val="22"/>
          <w:szCs w:val="22"/>
        </w:rPr>
        <w:sectPr w:rsidR="00BE7DE8">
          <w:pgSz w:w="12240" w:h="15840"/>
          <w:pgMar w:top="1380" w:right="1340" w:bottom="280" w:left="1320" w:header="720" w:footer="720" w:gutter="0"/>
          <w:cols w:space="720"/>
        </w:sectPr>
      </w:pPr>
      <w:r>
        <w:rPr>
          <w:rFonts w:ascii="Liberation Serif" w:eastAsia="Liberation Serif" w:hAnsi="Liberation Serif" w:cs="Liberation Serif"/>
          <w:sz w:val="22"/>
          <w:szCs w:val="22"/>
        </w:rPr>
        <w:t xml:space="preserve">●    </w:t>
      </w:r>
      <w:proofErr w:type="gramStart"/>
      <w:r>
        <w:rPr>
          <w:rFonts w:ascii="Carlito" w:eastAsia="Carlito" w:hAnsi="Carlito" w:cs="Carlito"/>
          <w:sz w:val="22"/>
          <w:szCs w:val="22"/>
        </w:rPr>
        <w:t>Opera  ng</w:t>
      </w:r>
      <w:proofErr w:type="gramEnd"/>
      <w:r>
        <w:rPr>
          <w:rFonts w:ascii="Carlito" w:eastAsia="Carlito" w:hAnsi="Carlito" w:cs="Carlito"/>
          <w:sz w:val="22"/>
          <w:szCs w:val="22"/>
        </w:rPr>
        <w:t xml:space="preserve"> Voltage : 4 to 8V DC</w:t>
      </w:r>
    </w:p>
    <w:p w:rsidR="00BE7DE8" w:rsidRDefault="00972D55">
      <w:pPr>
        <w:spacing w:before="60"/>
        <w:ind w:left="480"/>
        <w:rPr>
          <w:rFonts w:ascii="Carlito" w:eastAsia="Carlito" w:hAnsi="Carlito" w:cs="Carlito"/>
          <w:sz w:val="22"/>
          <w:szCs w:val="22"/>
        </w:rPr>
      </w:pPr>
      <w:r>
        <w:rPr>
          <w:rFonts w:ascii="Liberation Serif" w:eastAsia="Liberation Serif" w:hAnsi="Liberation Serif" w:cs="Liberation Serif"/>
          <w:sz w:val="22"/>
          <w:szCs w:val="22"/>
        </w:rPr>
        <w:lastRenderedPageBreak/>
        <w:t xml:space="preserve">●    </w:t>
      </w:r>
      <w:r>
        <w:rPr>
          <w:rFonts w:ascii="Carlito" w:eastAsia="Carlito" w:hAnsi="Carlito" w:cs="Carlito"/>
          <w:sz w:val="22"/>
          <w:szCs w:val="22"/>
        </w:rPr>
        <w:t>Rated Current*: ≤30mA</w:t>
      </w:r>
    </w:p>
    <w:p w:rsidR="00BE7DE8" w:rsidRDefault="00BE7DE8">
      <w:pPr>
        <w:spacing w:before="6" w:line="280" w:lineRule="exact"/>
        <w:rPr>
          <w:sz w:val="28"/>
          <w:szCs w:val="28"/>
        </w:rPr>
      </w:pPr>
    </w:p>
    <w:p w:rsidR="00BE7DE8" w:rsidRDefault="00972D55">
      <w:pPr>
        <w:ind w:left="480"/>
        <w:rPr>
          <w:rFonts w:ascii="Carlito" w:eastAsia="Carlito" w:hAnsi="Carlito" w:cs="Carlito"/>
          <w:sz w:val="22"/>
          <w:szCs w:val="22"/>
        </w:rPr>
      </w:pPr>
      <w:r>
        <w:rPr>
          <w:rFonts w:ascii="Liberation Serif" w:eastAsia="Liberation Serif" w:hAnsi="Liberation Serif" w:cs="Liberation Serif"/>
          <w:sz w:val="22"/>
          <w:szCs w:val="22"/>
        </w:rPr>
        <w:t xml:space="preserve">●    </w:t>
      </w:r>
      <w:proofErr w:type="spellStart"/>
      <w:r>
        <w:rPr>
          <w:rFonts w:ascii="Carlito" w:eastAsia="Carlito" w:hAnsi="Carlito" w:cs="Carlito"/>
          <w:sz w:val="22"/>
          <w:szCs w:val="22"/>
        </w:rPr>
        <w:t>SoundOutput</w:t>
      </w:r>
      <w:proofErr w:type="spellEnd"/>
      <w:r>
        <w:rPr>
          <w:rFonts w:ascii="Carlito" w:eastAsia="Carlito" w:hAnsi="Carlito" w:cs="Carlito"/>
          <w:sz w:val="22"/>
          <w:szCs w:val="22"/>
        </w:rPr>
        <w:t xml:space="preserve"> at 10cm</w:t>
      </w:r>
      <w:proofErr w:type="gramStart"/>
      <w:r>
        <w:rPr>
          <w:rFonts w:ascii="Carlito" w:eastAsia="Carlito" w:hAnsi="Carlito" w:cs="Carlito"/>
          <w:sz w:val="22"/>
          <w:szCs w:val="22"/>
        </w:rPr>
        <w:t>* :</w:t>
      </w:r>
      <w:proofErr w:type="gramEnd"/>
      <w:r>
        <w:rPr>
          <w:rFonts w:ascii="Carlito" w:eastAsia="Carlito" w:hAnsi="Carlito" w:cs="Carlito"/>
          <w:sz w:val="22"/>
          <w:szCs w:val="22"/>
        </w:rPr>
        <w:t xml:space="preserve"> ≥85dB</w:t>
      </w:r>
    </w:p>
    <w:p w:rsidR="00BE7DE8" w:rsidRDefault="00972D55">
      <w:pPr>
        <w:spacing w:before="46"/>
        <w:ind w:left="480"/>
        <w:rPr>
          <w:rFonts w:ascii="Carlito" w:eastAsia="Carlito" w:hAnsi="Carlito" w:cs="Carlito"/>
          <w:sz w:val="22"/>
          <w:szCs w:val="22"/>
        </w:rPr>
      </w:pPr>
      <w:r>
        <w:rPr>
          <w:rFonts w:ascii="Liberation Serif" w:eastAsia="Liberation Serif" w:hAnsi="Liberation Serif" w:cs="Liberation Serif"/>
          <w:sz w:val="22"/>
          <w:szCs w:val="22"/>
        </w:rPr>
        <w:t xml:space="preserve">●    </w:t>
      </w:r>
      <w:r>
        <w:rPr>
          <w:rFonts w:ascii="Carlito" w:eastAsia="Carlito" w:hAnsi="Carlito" w:cs="Carlito"/>
          <w:sz w:val="22"/>
          <w:szCs w:val="22"/>
        </w:rPr>
        <w:t xml:space="preserve">Resonant </w:t>
      </w:r>
      <w:proofErr w:type="gramStart"/>
      <w:r>
        <w:rPr>
          <w:rFonts w:ascii="Carlito" w:eastAsia="Carlito" w:hAnsi="Carlito" w:cs="Carlito"/>
          <w:sz w:val="22"/>
          <w:szCs w:val="22"/>
        </w:rPr>
        <w:t>Frequency :</w:t>
      </w:r>
      <w:proofErr w:type="gramEnd"/>
      <w:r>
        <w:rPr>
          <w:rFonts w:ascii="Carlito" w:eastAsia="Carlito" w:hAnsi="Carlito" w:cs="Carlito"/>
          <w:sz w:val="22"/>
          <w:szCs w:val="22"/>
        </w:rPr>
        <w:t xml:space="preserve"> 2300 ±300Hz</w:t>
      </w:r>
    </w:p>
    <w:p w:rsidR="00BE7DE8" w:rsidRDefault="00BE7DE8">
      <w:pPr>
        <w:spacing w:before="6" w:line="280" w:lineRule="exact"/>
        <w:rPr>
          <w:sz w:val="28"/>
          <w:szCs w:val="28"/>
        </w:rPr>
      </w:pPr>
    </w:p>
    <w:p w:rsidR="00BE7DE8" w:rsidRDefault="00972D55">
      <w:pPr>
        <w:ind w:left="480"/>
        <w:rPr>
          <w:rFonts w:ascii="Carlito" w:eastAsia="Carlito" w:hAnsi="Carlito" w:cs="Carlito"/>
          <w:sz w:val="22"/>
          <w:szCs w:val="22"/>
        </w:rPr>
      </w:pPr>
      <w:r>
        <w:rPr>
          <w:rFonts w:ascii="Liberation Serif" w:eastAsia="Liberation Serif" w:hAnsi="Liberation Serif" w:cs="Liberation Serif"/>
          <w:sz w:val="22"/>
          <w:szCs w:val="22"/>
        </w:rPr>
        <w:t xml:space="preserve">●    </w:t>
      </w:r>
      <w:r>
        <w:rPr>
          <w:rFonts w:ascii="Carlito" w:eastAsia="Carlito" w:hAnsi="Carlito" w:cs="Carlito"/>
          <w:sz w:val="22"/>
          <w:szCs w:val="22"/>
        </w:rPr>
        <w:t xml:space="preserve">Tone: </w:t>
      </w:r>
      <w:proofErr w:type="gramStart"/>
      <w:r>
        <w:rPr>
          <w:rFonts w:ascii="Carlito" w:eastAsia="Carlito" w:hAnsi="Carlito" w:cs="Carlito"/>
          <w:sz w:val="22"/>
          <w:szCs w:val="22"/>
        </w:rPr>
        <w:t xml:space="preserve">Con  </w:t>
      </w:r>
      <w:proofErr w:type="spellStart"/>
      <w:r>
        <w:rPr>
          <w:rFonts w:ascii="Carlito" w:eastAsia="Carlito" w:hAnsi="Carlito" w:cs="Carlito"/>
          <w:sz w:val="22"/>
          <w:szCs w:val="22"/>
        </w:rPr>
        <w:t>nuous</w:t>
      </w:r>
      <w:proofErr w:type="spellEnd"/>
      <w:proofErr w:type="gramEnd"/>
      <w:r>
        <w:rPr>
          <w:rFonts w:ascii="Carlito" w:eastAsia="Carlito" w:hAnsi="Carlito" w:cs="Carlito"/>
          <w:sz w:val="22"/>
          <w:szCs w:val="22"/>
        </w:rPr>
        <w:t xml:space="preserve"> A buzzer is a loud noise maker.</w:t>
      </w:r>
    </w:p>
    <w:p w:rsidR="00BE7DE8" w:rsidRDefault="00BE7DE8">
      <w:pPr>
        <w:spacing w:before="16" w:line="240" w:lineRule="exact"/>
        <w:rPr>
          <w:sz w:val="24"/>
          <w:szCs w:val="24"/>
        </w:rPr>
      </w:pPr>
    </w:p>
    <w:p w:rsidR="00BE7DE8" w:rsidRDefault="00972D55">
      <w:pPr>
        <w:spacing w:line="261" w:lineRule="auto"/>
        <w:ind w:left="280" w:right="312"/>
        <w:jc w:val="both"/>
        <w:rPr>
          <w:rFonts w:ascii="Carlito" w:eastAsia="Carlito" w:hAnsi="Carlito" w:cs="Carlito"/>
          <w:sz w:val="22"/>
          <w:szCs w:val="22"/>
        </w:rPr>
      </w:pPr>
      <w:r>
        <w:rPr>
          <w:rFonts w:ascii="Carlito" w:eastAsia="Carlito" w:hAnsi="Carlito" w:cs="Carlito"/>
          <w:sz w:val="22"/>
          <w:szCs w:val="22"/>
        </w:rPr>
        <w:t xml:space="preserve">Most  modern  ones  are  civil  defense  or  air-  raid  sirens,  tornado  sirens,  or  the  sirens  on emergency  service  </w:t>
      </w:r>
      <w:proofErr w:type="spellStart"/>
      <w:r>
        <w:rPr>
          <w:rFonts w:ascii="Carlito" w:eastAsia="Carlito" w:hAnsi="Carlito" w:cs="Carlito"/>
          <w:sz w:val="22"/>
          <w:szCs w:val="22"/>
        </w:rPr>
        <w:t>vehiclessuch</w:t>
      </w:r>
      <w:proofErr w:type="spellEnd"/>
      <w:r>
        <w:rPr>
          <w:rFonts w:ascii="Carlito" w:eastAsia="Carlito" w:hAnsi="Carlito" w:cs="Carlito"/>
          <w:sz w:val="22"/>
          <w:szCs w:val="22"/>
        </w:rPr>
        <w:t xml:space="preserve">  as  ambulances,  police  cars  and  ﬁre  trucks.  </w:t>
      </w:r>
      <w:proofErr w:type="gramStart"/>
      <w:r>
        <w:rPr>
          <w:rFonts w:ascii="Carlito" w:eastAsia="Carlito" w:hAnsi="Carlito" w:cs="Carlito"/>
          <w:sz w:val="22"/>
          <w:szCs w:val="22"/>
        </w:rPr>
        <w:t>There  are</w:t>
      </w:r>
      <w:proofErr w:type="gramEnd"/>
      <w:r>
        <w:rPr>
          <w:rFonts w:ascii="Carlito" w:eastAsia="Carlito" w:hAnsi="Carlito" w:cs="Carlito"/>
          <w:sz w:val="22"/>
          <w:szCs w:val="22"/>
        </w:rPr>
        <w:t xml:space="preserve">  two general types, </w:t>
      </w:r>
      <w:proofErr w:type="spellStart"/>
      <w:r>
        <w:rPr>
          <w:rFonts w:ascii="Carlito" w:eastAsia="Carlito" w:hAnsi="Carlito" w:cs="Carlito"/>
          <w:sz w:val="22"/>
          <w:szCs w:val="22"/>
        </w:rPr>
        <w:t>pneuma</w:t>
      </w:r>
      <w:proofErr w:type="spellEnd"/>
      <w:r>
        <w:rPr>
          <w:rFonts w:ascii="Carlito" w:eastAsia="Carlito" w:hAnsi="Carlito" w:cs="Carlito"/>
          <w:sz w:val="22"/>
          <w:szCs w:val="22"/>
        </w:rPr>
        <w:t xml:space="preserve">  c and electronic.</w:t>
      </w:r>
    </w:p>
    <w:p w:rsidR="00BE7DE8" w:rsidRDefault="00BE7DE8">
      <w:pPr>
        <w:spacing w:before="4" w:line="140" w:lineRule="exact"/>
        <w:rPr>
          <w:sz w:val="15"/>
          <w:szCs w:val="15"/>
        </w:rPr>
      </w:pPr>
    </w:p>
    <w:p w:rsidR="00BE7DE8" w:rsidRDefault="00BE7DE8">
      <w:pPr>
        <w:spacing w:line="200" w:lineRule="exact"/>
      </w:pPr>
    </w:p>
    <w:p w:rsidR="00BE7DE8" w:rsidRDefault="00BE7DE8">
      <w:pPr>
        <w:spacing w:line="200" w:lineRule="exact"/>
      </w:pPr>
    </w:p>
    <w:p w:rsidR="00BE7DE8" w:rsidRDefault="00972D55">
      <w:pPr>
        <w:spacing w:line="400" w:lineRule="exact"/>
        <w:ind w:left="120"/>
        <w:rPr>
          <w:rFonts w:ascii="Trebuchet MS" w:eastAsia="Trebuchet MS" w:hAnsi="Trebuchet MS" w:cs="Trebuchet MS"/>
          <w:sz w:val="36"/>
          <w:szCs w:val="36"/>
        </w:rPr>
      </w:pPr>
      <w:r>
        <w:rPr>
          <w:rFonts w:ascii="Trebuchet MS" w:eastAsia="Trebuchet MS" w:hAnsi="Trebuchet MS" w:cs="Trebuchet MS"/>
          <w:b/>
          <w:position w:val="-1"/>
          <w:sz w:val="36"/>
          <w:szCs w:val="36"/>
          <w:u w:val="thick" w:color="000000"/>
        </w:rPr>
        <w:t xml:space="preserve"> FEATURE-2:</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6" w:line="260" w:lineRule="exact"/>
        <w:rPr>
          <w:sz w:val="26"/>
          <w:szCs w:val="26"/>
        </w:rPr>
      </w:pPr>
    </w:p>
    <w:p w:rsidR="00BE7DE8" w:rsidRDefault="00972D55">
      <w:pPr>
        <w:spacing w:before="24"/>
        <w:ind w:left="1809"/>
        <w:rPr>
          <w:rFonts w:ascii="Carlito" w:eastAsia="Carlito" w:hAnsi="Carlito" w:cs="Carlito"/>
          <w:sz w:val="22"/>
          <w:szCs w:val="22"/>
        </w:rPr>
      </w:pPr>
      <w:proofErr w:type="spellStart"/>
      <w:r>
        <w:rPr>
          <w:rFonts w:ascii="Noto Mono" w:eastAsia="Noto Mono" w:hAnsi="Noto Mono" w:cs="Noto Mono"/>
          <w:sz w:val="22"/>
          <w:szCs w:val="22"/>
        </w:rPr>
        <w:t>i</w:t>
      </w:r>
      <w:proofErr w:type="spellEnd"/>
      <w:r>
        <w:rPr>
          <w:rFonts w:ascii="Noto Mono" w:eastAsia="Noto Mono" w:hAnsi="Noto Mono" w:cs="Noto Mono"/>
          <w:sz w:val="22"/>
          <w:szCs w:val="22"/>
        </w:rPr>
        <w:t xml:space="preserve">.   </w:t>
      </w:r>
      <w:proofErr w:type="spellStart"/>
      <w:proofErr w:type="gramStart"/>
      <w:r>
        <w:rPr>
          <w:rFonts w:ascii="Carlito" w:eastAsia="Carlito" w:hAnsi="Carlito" w:cs="Carlito"/>
          <w:sz w:val="22"/>
          <w:szCs w:val="22"/>
        </w:rPr>
        <w:t>Goodsensi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vity</w:t>
      </w:r>
      <w:proofErr w:type="spellEnd"/>
      <w:proofErr w:type="gramEnd"/>
      <w:r>
        <w:rPr>
          <w:rFonts w:ascii="Carlito" w:eastAsia="Carlito" w:hAnsi="Carlito" w:cs="Carlito"/>
          <w:sz w:val="22"/>
          <w:szCs w:val="22"/>
        </w:rPr>
        <w:t xml:space="preserve"> to </w:t>
      </w:r>
      <w:proofErr w:type="spellStart"/>
      <w:r>
        <w:rPr>
          <w:rFonts w:ascii="Carlito" w:eastAsia="Carlito" w:hAnsi="Carlito" w:cs="Carlito"/>
          <w:sz w:val="22"/>
          <w:szCs w:val="22"/>
        </w:rPr>
        <w:t>Combus</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ble</w:t>
      </w:r>
      <w:proofErr w:type="spellEnd"/>
      <w:r>
        <w:rPr>
          <w:rFonts w:ascii="Carlito" w:eastAsia="Carlito" w:hAnsi="Carlito" w:cs="Carlito"/>
          <w:sz w:val="22"/>
          <w:szCs w:val="22"/>
        </w:rPr>
        <w:t xml:space="preserve"> gas in wide range .</w:t>
      </w:r>
    </w:p>
    <w:p w:rsidR="00BE7DE8" w:rsidRDefault="00972D55">
      <w:pPr>
        <w:spacing w:before="91"/>
        <w:ind w:left="1755"/>
        <w:rPr>
          <w:rFonts w:ascii="Carlito" w:eastAsia="Carlito" w:hAnsi="Carlito" w:cs="Carlito"/>
          <w:sz w:val="22"/>
          <w:szCs w:val="22"/>
        </w:rPr>
      </w:pPr>
      <w:r>
        <w:rPr>
          <w:rFonts w:ascii="Noto Mono" w:eastAsia="Noto Mono" w:hAnsi="Noto Mono" w:cs="Noto Mono"/>
          <w:sz w:val="22"/>
          <w:szCs w:val="22"/>
        </w:rPr>
        <w:t xml:space="preserve">ii.   </w:t>
      </w:r>
      <w:proofErr w:type="spellStart"/>
      <w:proofErr w:type="gramStart"/>
      <w:r>
        <w:rPr>
          <w:rFonts w:ascii="Carlito" w:eastAsia="Carlito" w:hAnsi="Carlito" w:cs="Carlito"/>
          <w:sz w:val="22"/>
          <w:szCs w:val="22"/>
        </w:rPr>
        <w:t>Highsensi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vity</w:t>
      </w:r>
      <w:proofErr w:type="spellEnd"/>
      <w:proofErr w:type="gramEnd"/>
      <w:r>
        <w:rPr>
          <w:rFonts w:ascii="Carlito" w:eastAsia="Carlito" w:hAnsi="Carlito" w:cs="Carlito"/>
          <w:sz w:val="22"/>
          <w:szCs w:val="22"/>
        </w:rPr>
        <w:t xml:space="preserve"> to LPG, Propane and Hydrogen .</w:t>
      </w:r>
    </w:p>
    <w:p w:rsidR="00BE7DE8" w:rsidRDefault="00972D55">
      <w:pPr>
        <w:spacing w:before="91"/>
        <w:ind w:left="1702"/>
        <w:rPr>
          <w:rFonts w:ascii="Carlito" w:eastAsia="Carlito" w:hAnsi="Carlito" w:cs="Carlito"/>
          <w:sz w:val="22"/>
          <w:szCs w:val="22"/>
        </w:rPr>
      </w:pPr>
      <w:r>
        <w:rPr>
          <w:rFonts w:ascii="Noto Mono" w:eastAsia="Noto Mono" w:hAnsi="Noto Mono" w:cs="Noto Mono"/>
          <w:sz w:val="22"/>
          <w:szCs w:val="22"/>
        </w:rPr>
        <w:t xml:space="preserve">iii.   </w:t>
      </w:r>
      <w:proofErr w:type="spellStart"/>
      <w:r>
        <w:rPr>
          <w:rFonts w:ascii="Carlito" w:eastAsia="Carlito" w:hAnsi="Carlito" w:cs="Carlito"/>
          <w:sz w:val="22"/>
          <w:szCs w:val="22"/>
        </w:rPr>
        <w:t>Longlife</w:t>
      </w:r>
      <w:proofErr w:type="spellEnd"/>
      <w:r>
        <w:rPr>
          <w:rFonts w:ascii="Carlito" w:eastAsia="Carlito" w:hAnsi="Carlito" w:cs="Carlito"/>
          <w:sz w:val="22"/>
          <w:szCs w:val="22"/>
        </w:rPr>
        <w:t xml:space="preserve"> and low cost.</w:t>
      </w:r>
    </w:p>
    <w:p w:rsidR="00BE7DE8" w:rsidRDefault="00972D55">
      <w:pPr>
        <w:spacing w:before="76"/>
        <w:ind w:left="1714"/>
        <w:rPr>
          <w:rFonts w:ascii="Carlito" w:eastAsia="Carlito" w:hAnsi="Carlito" w:cs="Carlito"/>
          <w:sz w:val="22"/>
          <w:szCs w:val="22"/>
        </w:rPr>
        <w:sectPr w:rsidR="00BE7DE8">
          <w:pgSz w:w="12240" w:h="15840"/>
          <w:pgMar w:top="1380" w:right="1720" w:bottom="280" w:left="1320" w:header="720" w:footer="720" w:gutter="0"/>
          <w:cols w:space="720"/>
        </w:sectPr>
      </w:pPr>
      <w:r>
        <w:rPr>
          <w:rFonts w:ascii="Noto Mono" w:eastAsia="Noto Mono" w:hAnsi="Noto Mono" w:cs="Noto Mono"/>
          <w:sz w:val="22"/>
          <w:szCs w:val="22"/>
        </w:rPr>
        <w:t xml:space="preserve">iv.   </w:t>
      </w:r>
      <w:proofErr w:type="spellStart"/>
      <w:r>
        <w:rPr>
          <w:rFonts w:ascii="Carlito" w:eastAsia="Carlito" w:hAnsi="Carlito" w:cs="Carlito"/>
          <w:sz w:val="22"/>
          <w:szCs w:val="22"/>
        </w:rPr>
        <w:t>Simpledrive</w:t>
      </w:r>
      <w:proofErr w:type="spellEnd"/>
      <w:r>
        <w:rPr>
          <w:rFonts w:ascii="Carlito" w:eastAsia="Carlito" w:hAnsi="Carlito" w:cs="Carlito"/>
          <w:sz w:val="22"/>
          <w:szCs w:val="22"/>
        </w:rPr>
        <w:t xml:space="preserve"> circuit.</w:t>
      </w:r>
    </w:p>
    <w:p w:rsidR="00BE7DE8" w:rsidRDefault="00972D55">
      <w:pPr>
        <w:spacing w:before="56" w:line="440" w:lineRule="exact"/>
        <w:ind w:left="3849" w:right="3313"/>
        <w:jc w:val="center"/>
        <w:rPr>
          <w:rFonts w:ascii="Liberation Serif" w:eastAsia="Liberation Serif" w:hAnsi="Liberation Serif" w:cs="Liberation Serif"/>
          <w:sz w:val="40"/>
          <w:szCs w:val="40"/>
        </w:rPr>
      </w:pPr>
      <w:r>
        <w:rPr>
          <w:rFonts w:ascii="Liberation Serif" w:eastAsia="Liberation Serif" w:hAnsi="Liberation Serif" w:cs="Liberation Serif"/>
          <w:b/>
          <w:position w:val="-1"/>
          <w:sz w:val="40"/>
          <w:szCs w:val="40"/>
        </w:rPr>
        <w:lastRenderedPageBreak/>
        <w:t>TESTING</w:t>
      </w:r>
    </w:p>
    <w:p w:rsidR="00BE7DE8" w:rsidRDefault="00BE7DE8">
      <w:pPr>
        <w:spacing w:before="9" w:line="160" w:lineRule="exact"/>
        <w:rPr>
          <w:sz w:val="16"/>
          <w:szCs w:val="16"/>
        </w:rPr>
      </w:pPr>
    </w:p>
    <w:p w:rsidR="00BE7DE8" w:rsidRDefault="00BE7DE8">
      <w:pPr>
        <w:spacing w:line="200" w:lineRule="exact"/>
      </w:pPr>
    </w:p>
    <w:p w:rsidR="00BE7DE8" w:rsidRDefault="005C1520">
      <w:pPr>
        <w:spacing w:before="18" w:line="360" w:lineRule="exact"/>
        <w:ind w:left="120"/>
        <w:rPr>
          <w:rFonts w:ascii="Liberation Serif" w:eastAsia="Liberation Serif" w:hAnsi="Liberation Serif" w:cs="Liberation Serif"/>
          <w:sz w:val="32"/>
          <w:szCs w:val="32"/>
        </w:rPr>
      </w:pPr>
      <w:r>
        <w:pict>
          <v:group id="_x0000_s1083" style="position:absolute;left:0;text-align:left;margin-left:120.9pt;margin-top:18.1pt;width:3.9pt;height:0;z-index:-251644928;mso-position-horizontal-relative:page" coordorigin="2418,362" coordsize="78,0">
            <v:shape id="_x0000_s1084" style="position:absolute;left:2418;top:362;width:78;height:0" coordorigin="2418,362" coordsize="78,0" path="m2418,362r77,e" filled="f" strokeweight="1.6pt">
              <v:path arrowok="t"/>
            </v:shape>
            <w10:wrap anchorx="page"/>
          </v:group>
        </w:pict>
      </w:r>
      <w:r w:rsidR="00972D55">
        <w:rPr>
          <w:rFonts w:ascii="Liberation Serif" w:eastAsia="Liberation Serif" w:hAnsi="Liberation Serif" w:cs="Liberation Serif"/>
          <w:b/>
          <w:position w:val="-1"/>
          <w:sz w:val="32"/>
          <w:szCs w:val="32"/>
          <w:u w:val="thick" w:color="000000"/>
        </w:rPr>
        <w:t xml:space="preserve"> TEST </w:t>
      </w:r>
      <w:r w:rsidR="00972D55">
        <w:rPr>
          <w:rFonts w:ascii="Liberation Serif" w:eastAsia="Liberation Serif" w:hAnsi="Liberation Serif" w:cs="Liberation Serif"/>
          <w:b/>
          <w:position w:val="-1"/>
          <w:sz w:val="32"/>
          <w:szCs w:val="32"/>
        </w:rPr>
        <w:t xml:space="preserve"> </w:t>
      </w:r>
      <w:r w:rsidR="00972D55">
        <w:rPr>
          <w:rFonts w:ascii="Liberation Serif" w:eastAsia="Liberation Serif" w:hAnsi="Liberation Serif" w:cs="Liberation Serif"/>
          <w:b/>
          <w:position w:val="-1"/>
          <w:sz w:val="32"/>
          <w:szCs w:val="32"/>
          <w:u w:val="thick" w:color="000000"/>
        </w:rPr>
        <w:t xml:space="preserve"> CASES:</w:t>
      </w:r>
    </w:p>
    <w:p w:rsidR="00BE7DE8" w:rsidRDefault="00BE7DE8">
      <w:pPr>
        <w:spacing w:line="200" w:lineRule="exact"/>
      </w:pPr>
    </w:p>
    <w:p w:rsidR="00BE7DE8" w:rsidRDefault="00BE7DE8">
      <w:pPr>
        <w:spacing w:before="10" w:line="220" w:lineRule="exact"/>
        <w:rPr>
          <w:sz w:val="22"/>
          <w:szCs w:val="22"/>
        </w:rPr>
      </w:pPr>
    </w:p>
    <w:p w:rsidR="00BE7DE8" w:rsidRDefault="00972D55">
      <w:pPr>
        <w:spacing w:before="18"/>
        <w:ind w:left="911"/>
        <w:rPr>
          <w:rFonts w:ascii="Liberation Serif" w:eastAsia="Liberation Serif" w:hAnsi="Liberation Serif" w:cs="Liberation Serif"/>
          <w:sz w:val="32"/>
          <w:szCs w:val="32"/>
        </w:rPr>
      </w:pPr>
      <w:proofErr w:type="spellStart"/>
      <w:proofErr w:type="gramStart"/>
      <w:r>
        <w:rPr>
          <w:rFonts w:ascii="Liberation Serif" w:eastAsia="Liberation Serif" w:hAnsi="Liberation Serif" w:cs="Liberation Serif"/>
          <w:position w:val="3"/>
          <w:sz w:val="28"/>
          <w:szCs w:val="28"/>
        </w:rPr>
        <w:t>sno</w:t>
      </w:r>
      <w:proofErr w:type="spellEnd"/>
      <w:proofErr w:type="gramEnd"/>
      <w:r>
        <w:rPr>
          <w:rFonts w:ascii="Liberation Serif" w:eastAsia="Liberation Serif" w:hAnsi="Liberation Serif" w:cs="Liberation Serif"/>
          <w:position w:val="3"/>
          <w:sz w:val="28"/>
          <w:szCs w:val="28"/>
        </w:rPr>
        <w:t xml:space="preserve">   </w:t>
      </w:r>
      <w:r>
        <w:rPr>
          <w:rFonts w:ascii="Liberation Serif" w:eastAsia="Liberation Serif" w:hAnsi="Liberation Serif" w:cs="Liberation Serif"/>
          <w:sz w:val="32"/>
          <w:szCs w:val="32"/>
        </w:rPr>
        <w:t>parameter                          Values               Screenshot</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2" w:line="280" w:lineRule="exact"/>
        <w:rPr>
          <w:sz w:val="28"/>
          <w:szCs w:val="28"/>
        </w:rPr>
      </w:pPr>
    </w:p>
    <w:p w:rsidR="00BE7DE8" w:rsidRDefault="00972D55">
      <w:pPr>
        <w:ind w:left="911"/>
        <w:rPr>
          <w:rFonts w:ascii="Liberation Serif" w:eastAsia="Liberation Serif" w:hAnsi="Liberation Serif" w:cs="Liberation Serif"/>
          <w:sz w:val="32"/>
          <w:szCs w:val="32"/>
        </w:rPr>
      </w:pPr>
      <w:r>
        <w:rPr>
          <w:rFonts w:ascii="Liberation Serif" w:eastAsia="Liberation Serif" w:hAnsi="Liberation Serif" w:cs="Liberation Serif"/>
          <w:sz w:val="32"/>
          <w:szCs w:val="32"/>
        </w:rPr>
        <w:t>1     Model summary                -</w:t>
      </w:r>
    </w:p>
    <w:p w:rsidR="00BE7DE8" w:rsidRDefault="00BE7DE8">
      <w:pPr>
        <w:spacing w:before="2" w:line="260" w:lineRule="exact"/>
        <w:rPr>
          <w:sz w:val="26"/>
          <w:szCs w:val="26"/>
        </w:rPr>
      </w:pPr>
    </w:p>
    <w:p w:rsidR="00BE7DE8" w:rsidRDefault="00972D55">
      <w:pPr>
        <w:tabs>
          <w:tab w:val="left" w:pos="1480"/>
        </w:tabs>
        <w:spacing w:line="303" w:lineRule="auto"/>
        <w:ind w:left="4857" w:right="2885" w:hanging="3946"/>
        <w:rPr>
          <w:rFonts w:ascii="Liberation Serif" w:eastAsia="Liberation Serif" w:hAnsi="Liberation Serif" w:cs="Liberation Serif"/>
          <w:sz w:val="32"/>
          <w:szCs w:val="32"/>
        </w:rPr>
      </w:pPr>
      <w:r>
        <w:rPr>
          <w:rFonts w:ascii="Liberation Serif" w:eastAsia="Liberation Serif" w:hAnsi="Liberation Serif" w:cs="Liberation Serif"/>
          <w:sz w:val="32"/>
          <w:szCs w:val="32"/>
        </w:rPr>
        <w:t>2</w:t>
      </w:r>
      <w:r>
        <w:rPr>
          <w:rFonts w:ascii="Liberation Serif" w:eastAsia="Liberation Serif" w:hAnsi="Liberation Serif" w:cs="Liberation Serif"/>
          <w:sz w:val="32"/>
          <w:szCs w:val="32"/>
        </w:rPr>
        <w:tab/>
        <w:t>accuracy                            Training accuracy-</w:t>
      </w:r>
    </w:p>
    <w:p w:rsidR="00BE7DE8" w:rsidRDefault="00972D55">
      <w:pPr>
        <w:spacing w:before="3" w:line="303" w:lineRule="auto"/>
        <w:ind w:left="4857" w:right="2813"/>
        <w:rPr>
          <w:rFonts w:ascii="Liberation Serif" w:eastAsia="Liberation Serif" w:hAnsi="Liberation Serif" w:cs="Liberation Serif"/>
          <w:sz w:val="32"/>
          <w:szCs w:val="32"/>
        </w:rPr>
      </w:pPr>
      <w:r>
        <w:rPr>
          <w:rFonts w:ascii="Liberation Serif" w:eastAsia="Liberation Serif" w:hAnsi="Liberation Serif" w:cs="Liberation Serif"/>
          <w:sz w:val="32"/>
          <w:szCs w:val="32"/>
        </w:rPr>
        <w:t>95% Validation accuracy-</w:t>
      </w:r>
    </w:p>
    <w:p w:rsidR="00BE7DE8" w:rsidRDefault="005C1520">
      <w:pPr>
        <w:spacing w:before="3"/>
        <w:ind w:left="4813" w:right="3553"/>
        <w:jc w:val="center"/>
        <w:rPr>
          <w:rFonts w:ascii="Liberation Serif" w:eastAsia="Liberation Serif" w:hAnsi="Liberation Serif" w:cs="Liberation Serif"/>
          <w:sz w:val="32"/>
          <w:szCs w:val="32"/>
        </w:rPr>
      </w:pPr>
      <w:r>
        <w:pict>
          <v:group id="_x0000_s1033" style="position:absolute;left:0;text-align:left;margin-left:112.8pt;margin-top:157.85pt;width:408.85pt;height:360.85pt;z-index:-251643904;mso-position-horizontal-relative:page;mso-position-vertical-relative:page" coordorigin="2256,3157" coordsize="8177,7217">
            <v:shape id="_x0000_s1082" style="position:absolute;left:8280;top:10358;width:2145;height:0" coordorigin="8280,10358" coordsize="2145,0" path="m8280,10358r2145,e" filled="f" strokeweight=".85pt">
              <v:path arrowok="t"/>
            </v:shape>
            <v:shape id="_x0000_s1081" style="position:absolute;left:10417;top:7860;width:0;height:2505" coordorigin="10417,7860" coordsize="0,2505" path="m10417,10365r,-2505e" filled="f" strokeweight=".85pt">
              <v:path arrowok="t"/>
            </v:shape>
            <v:shape id="_x0000_s1080" style="position:absolute;left:6210;top:10358;width:2085;height:0" coordorigin="6210,10358" coordsize="2085,0" path="m6210,10358r2085,e" filled="f" strokeweight=".85pt">
              <v:path arrowok="t"/>
            </v:shape>
            <v:shape id="_x0000_s1079" style="position:absolute;left:8287;top:7860;width:0;height:2505" coordorigin="8287,7860" coordsize="0,2505" path="m8287,10365r,-2505e" filled="f" strokeweight=".85pt">
              <v:path arrowok="t"/>
            </v:shape>
            <v:shape id="_x0000_s1078" style="position:absolute;left:2835;top:10358;width:3390;height:0" coordorigin="2835,10358" coordsize="3390,0" path="m2835,10358r3390,e" filled="f" strokeweight=".85pt">
              <v:path arrowok="t"/>
            </v:shape>
            <v:shape id="_x0000_s1077" style="position:absolute;left:6217;top:7860;width:0;height:2505" coordorigin="6217,7860" coordsize="0,2505" path="m6217,10365r,-2505e" filled="f" strokeweight=".85pt">
              <v:path arrowok="t"/>
            </v:shape>
            <v:shape id="_x0000_s1076" style="position:absolute;left:2265;top:10358;width:585;height:0" coordorigin="2265,10358" coordsize="585,0" path="m2265,10358r585,e" filled="f" strokeweight=".85pt">
              <v:path arrowok="t"/>
            </v:shape>
            <v:shape id="_x0000_s1075" style="position:absolute;left:2272;top:7860;width:0;height:2505" coordorigin="2272,7860" coordsize="0,2505" path="m2272,10365r,-2505e" filled="f" strokeweight=".85pt">
              <v:path arrowok="t"/>
            </v:shape>
            <v:shape id="_x0000_s1074" style="position:absolute;left:2842;top:7860;width:0;height:2505" coordorigin="2842,7860" coordsize="0,2505" path="m2842,10365r,-2505e" filled="f" strokeweight=".85pt">
              <v:path arrowok="t"/>
            </v:shape>
            <v:shape id="_x0000_s1073" style="position:absolute;left:8280;top:7868;width:2145;height:0" coordorigin="8280,7868" coordsize="2145,0" path="m8280,7868r2145,e" filled="f" strokeweight=".85pt">
              <v:path arrowok="t"/>
            </v:shape>
            <v:shape id="_x0000_s1072" style="position:absolute;left:10417;top:5055;width:0;height:2820" coordorigin="10417,5055" coordsize="0,2820" path="m10417,7875r,-2820e" filled="f" strokeweight=".85pt">
              <v:path arrowok="t"/>
            </v:shape>
            <v:shape id="_x0000_s1071" style="position:absolute;left:6210;top:7868;width:2085;height:0" coordorigin="6210,7868" coordsize="2085,0" path="m6210,7868r2085,e" filled="f" strokeweight=".85pt">
              <v:path arrowok="t"/>
            </v:shape>
            <v:shape id="_x0000_s1070" style="position:absolute;left:8287;top:5055;width:0;height:2820" coordorigin="8287,5055" coordsize="0,2820" path="m8287,7875r,-2820e" filled="f" strokeweight=".85pt">
              <v:path arrowok="t"/>
            </v:shape>
            <v:shape id="_x0000_s1069" style="position:absolute;left:2835;top:7868;width:3390;height:0" coordorigin="2835,7868" coordsize="3390,0" path="m2835,7868r3390,e" filled="f" strokeweight=".85pt">
              <v:path arrowok="t"/>
            </v:shape>
            <v:shape id="_x0000_s1068" style="position:absolute;left:6217;top:5055;width:0;height:2820" coordorigin="6217,5055" coordsize="0,2820" path="m6217,7875r,-2820e" filled="f" strokeweight=".85pt">
              <v:path arrowok="t"/>
            </v:shape>
            <v:shape id="_x0000_s1067" style="position:absolute;left:2265;top:7868;width:585;height:0" coordorigin="2265,7868" coordsize="585,0" path="m2265,7868r585,e" filled="f" strokeweight=".85pt">
              <v:path arrowok="t"/>
            </v:shape>
            <v:shape id="_x0000_s1066" style="position:absolute;left:2272;top:5055;width:0;height:2820" coordorigin="2272,5055" coordsize="0,2820" path="m2272,7875r,-2820e" filled="f" strokeweight=".85pt">
              <v:path arrowok="t"/>
            </v:shape>
            <v:shape id="_x0000_s1065" style="position:absolute;left:2842;top:5055;width:0;height:2820" coordorigin="2842,5055" coordsize="0,2820" path="m2842,7875r,-2820e" filled="f" strokeweight=".85pt">
              <v:path arrowok="t"/>
            </v:shape>
            <v:shape id="_x0000_s1064" style="position:absolute;left:8280;top:5063;width:2145;height:0" coordorigin="8280,5063" coordsize="2145,0" path="m8280,5063r2145,e" filled="f" strokeweight=".85pt">
              <v:path arrowok="t"/>
            </v:shape>
            <v:shape id="_x0000_s1063" style="position:absolute;left:10417;top:4425;width:0;height:645" coordorigin="10417,4425" coordsize="0,645" path="m10417,5070r,-645e" filled="f" strokeweight=".85pt">
              <v:path arrowok="t"/>
            </v:shape>
            <v:shape id="_x0000_s1062" style="position:absolute;left:6210;top:5063;width:2085;height:0" coordorigin="6210,5063" coordsize="2085,0" path="m6210,5063r2085,e" filled="f" strokeweight=".85pt">
              <v:path arrowok="t"/>
            </v:shape>
            <v:shape id="_x0000_s1061" style="position:absolute;left:8287;top:4425;width:0;height:645" coordorigin="8287,4425" coordsize="0,645" path="m8287,5070r,-645e" filled="f" strokeweight=".85pt">
              <v:path arrowok="t"/>
            </v:shape>
            <v:shape id="_x0000_s1060" style="position:absolute;left:2835;top:5063;width:3390;height:0" coordorigin="2835,5063" coordsize="3390,0" path="m2835,5063r3390,e" filled="f" strokeweight=".85pt">
              <v:path arrowok="t"/>
            </v:shape>
            <v:shape id="_x0000_s1059" style="position:absolute;left:6217;top:4425;width:0;height:645" coordorigin="6217,4425" coordsize="0,645" path="m6217,5070r,-645e" filled="f" strokeweight=".85pt">
              <v:path arrowok="t"/>
            </v:shape>
            <v:shape id="_x0000_s1058" style="position:absolute;left:2265;top:5063;width:585;height:0" coordorigin="2265,5063" coordsize="585,0" path="m2265,5063r585,e" filled="f" strokeweight=".85pt">
              <v:path arrowok="t"/>
            </v:shape>
            <v:shape id="_x0000_s1057" style="position:absolute;left:2272;top:4425;width:0;height:645" coordorigin="2272,4425" coordsize="0,645" path="m2272,5070r,-645e" filled="f" strokeweight=".85pt">
              <v:path arrowok="t"/>
            </v:shape>
            <v:shape id="_x0000_s1056" style="position:absolute;left:2842;top:4425;width:0;height:645" coordorigin="2842,4425" coordsize="0,645" path="m2842,5070r,-645e" filled="f" strokeweight=".85pt">
              <v:path arrowok="t"/>
            </v:shape>
            <v:shape id="_x0000_s1055" style="position:absolute;left:8280;top:4433;width:2145;height:0" coordorigin="8280,4433" coordsize="2145,0" path="m8280,4433r2145,e" filled="f" strokeweight=".85pt">
              <v:path arrowok="t"/>
            </v:shape>
            <v:shape id="_x0000_s1054" style="position:absolute;left:10417;top:3795;width:0;height:645" coordorigin="10417,3795" coordsize="0,645" path="m10417,4440r,-645e" filled="f" strokeweight=".85pt">
              <v:path arrowok="t"/>
            </v:shape>
            <v:shape id="_x0000_s1053" style="position:absolute;left:6210;top:4433;width:2085;height:0" coordorigin="6210,4433" coordsize="2085,0" path="m6210,4433r2085,e" filled="f" strokeweight=".85pt">
              <v:path arrowok="t"/>
            </v:shape>
            <v:shape id="_x0000_s1052" style="position:absolute;left:8287;top:3795;width:0;height:645" coordorigin="8287,3795" coordsize="0,645" path="m8287,4440r,-645e" filled="f" strokeweight=".85pt">
              <v:path arrowok="t"/>
            </v:shape>
            <v:shape id="_x0000_s1051" style="position:absolute;left:2835;top:4433;width:3390;height:0" coordorigin="2835,4433" coordsize="3390,0" path="m2835,4433r3390,e" filled="f" strokeweight=".85pt">
              <v:path arrowok="t"/>
            </v:shape>
            <v:shape id="_x0000_s1050" style="position:absolute;left:6217;top:3795;width:0;height:645" coordorigin="6217,3795" coordsize="0,645" path="m6217,4440r,-645e" filled="f" strokeweight=".85pt">
              <v:path arrowok="t"/>
            </v:shape>
            <v:shape id="_x0000_s1049" style="position:absolute;left:2265;top:4433;width:585;height:0" coordorigin="2265,4433" coordsize="585,0" path="m2265,4433r585,e" filled="f" strokeweight=".85pt">
              <v:path arrowok="t"/>
            </v:shape>
            <v:shape id="_x0000_s1048" style="position:absolute;left:2272;top:3795;width:0;height:645" coordorigin="2272,3795" coordsize="0,645" path="m2272,4440r,-645e" filled="f" strokeweight=".85pt">
              <v:path arrowok="t"/>
            </v:shape>
            <v:shape id="_x0000_s1047" style="position:absolute;left:2842;top:3795;width:0;height:645" coordorigin="2842,3795" coordsize="0,645" path="m2842,4440r,-645e" filled="f" strokeweight=".85pt">
              <v:path arrowok="t"/>
            </v:shape>
            <v:shape id="_x0000_s1046" style="position:absolute;left:8280;top:3803;width:2145;height:0" coordorigin="8280,3803" coordsize="2145,0" path="m8280,3803r2145,e" filled="f" strokeweight=".85pt">
              <v:path arrowok="t"/>
            </v:shape>
            <v:shape id="_x0000_s1045" style="position:absolute;left:8280;top:3173;width:2145;height:0" coordorigin="8280,3173" coordsize="2145,0" path="m8280,3173r2145,e" filled="f" strokeweight=".85pt">
              <v:path arrowok="t"/>
            </v:shape>
            <v:shape id="_x0000_s1044" style="position:absolute;left:10417;top:3165;width:0;height:645" coordorigin="10417,3165" coordsize="0,645" path="m10417,3810r,-645e" filled="f" strokeweight=".85pt">
              <v:path arrowok="t"/>
            </v:shape>
            <v:shape id="_x0000_s1043" style="position:absolute;left:6210;top:3173;width:2085;height:0" coordorigin="6210,3173" coordsize="2085,0" path="m6210,3173r2085,e" filled="f" strokeweight=".85pt">
              <v:path arrowok="t"/>
            </v:shape>
            <v:shape id="_x0000_s1042" style="position:absolute;left:6210;top:3803;width:2085;height:0" coordorigin="6210,3803" coordsize="2085,0" path="m6210,3803r2085,e" filled="f" strokeweight=".85pt">
              <v:path arrowok="t"/>
            </v:shape>
            <v:shape id="_x0000_s1041" style="position:absolute;left:8287;top:3165;width:0;height:645" coordorigin="8287,3165" coordsize="0,645" path="m8287,3810r,-645e" filled="f" strokeweight=".85pt">
              <v:path arrowok="t"/>
            </v:shape>
            <v:shape id="_x0000_s1040" style="position:absolute;left:2835;top:3173;width:3390;height:0" coordorigin="2835,3173" coordsize="3390,0" path="m2835,3173r3390,e" filled="f" strokeweight=".85pt">
              <v:path arrowok="t"/>
            </v:shape>
            <v:shape id="_x0000_s1039" style="position:absolute;left:2835;top:3803;width:3390;height:0" coordorigin="2835,3803" coordsize="3390,0" path="m2835,3803r3390,e" filled="f" strokeweight=".85pt">
              <v:path arrowok="t"/>
            </v:shape>
            <v:shape id="_x0000_s1038" style="position:absolute;left:6217;top:3165;width:0;height:645" coordorigin="6217,3165" coordsize="0,645" path="m6217,3810r,-645e" filled="f" strokeweight=".85pt">
              <v:path arrowok="t"/>
            </v:shape>
            <v:shape id="_x0000_s1037" style="position:absolute;left:2265;top:3173;width:585;height:0" coordorigin="2265,3173" coordsize="585,0" path="m2265,3173r585,e" filled="f" strokeweight=".85pt">
              <v:path arrowok="t"/>
            </v:shape>
            <v:shape id="_x0000_s1036" style="position:absolute;left:2265;top:3803;width:585;height:0" coordorigin="2265,3803" coordsize="585,0" path="m2265,3803r585,e" filled="f" strokeweight=".85pt">
              <v:path arrowok="t"/>
            </v:shape>
            <v:shape id="_x0000_s1035" style="position:absolute;left:2272;top:3165;width:0;height:645" coordorigin="2272,3165" coordsize="0,645" path="m2272,3810r,-645e" filled="f" strokeweight=".85pt">
              <v:path arrowok="t"/>
            </v:shape>
            <v:shape id="_x0000_s1034" style="position:absolute;left:2842;top:3165;width:0;height:645" coordorigin="2842,3165" coordsize="0,645" path="m2842,3810r,-645e" filled="f" strokeweight=".85pt">
              <v:path arrowok="t"/>
            </v:shape>
            <w10:wrap anchorx="page" anchory="page"/>
          </v:group>
        </w:pict>
      </w:r>
      <w:r w:rsidR="00972D55">
        <w:rPr>
          <w:rFonts w:ascii="Liberation Serif" w:eastAsia="Liberation Serif" w:hAnsi="Liberation Serif" w:cs="Liberation Serif"/>
          <w:sz w:val="32"/>
          <w:szCs w:val="32"/>
        </w:rPr>
        <w:t>72%</w:t>
      </w:r>
    </w:p>
    <w:p w:rsidR="00BE7DE8" w:rsidRDefault="00BE7DE8">
      <w:pPr>
        <w:spacing w:before="2" w:line="100" w:lineRule="exact"/>
        <w:rPr>
          <w:sz w:val="11"/>
          <w:szCs w:val="11"/>
        </w:rPr>
      </w:pPr>
    </w:p>
    <w:p w:rsidR="00BE7DE8" w:rsidRDefault="00972D55">
      <w:pPr>
        <w:tabs>
          <w:tab w:val="left" w:pos="1480"/>
        </w:tabs>
        <w:spacing w:line="303" w:lineRule="auto"/>
        <w:ind w:left="4857" w:right="2956" w:hanging="3946"/>
        <w:rPr>
          <w:rFonts w:ascii="Liberation Serif" w:eastAsia="Liberation Serif" w:hAnsi="Liberation Serif" w:cs="Liberation Serif"/>
          <w:sz w:val="32"/>
          <w:szCs w:val="32"/>
        </w:rPr>
      </w:pPr>
      <w:r>
        <w:rPr>
          <w:rFonts w:ascii="Liberation Serif" w:eastAsia="Liberation Serif" w:hAnsi="Liberation Serif" w:cs="Liberation Serif"/>
          <w:sz w:val="32"/>
          <w:szCs w:val="32"/>
        </w:rPr>
        <w:t>3</w:t>
      </w:r>
      <w:r>
        <w:rPr>
          <w:rFonts w:ascii="Liberation Serif" w:eastAsia="Liberation Serif" w:hAnsi="Liberation Serif" w:cs="Liberation Serif"/>
          <w:sz w:val="32"/>
          <w:szCs w:val="32"/>
        </w:rPr>
        <w:tab/>
        <w:t>Confidence score              Class detected-</w:t>
      </w:r>
    </w:p>
    <w:p w:rsidR="00BE7DE8" w:rsidRDefault="00972D55">
      <w:pPr>
        <w:spacing w:before="3" w:line="303" w:lineRule="auto"/>
        <w:ind w:left="4857" w:right="2653"/>
        <w:rPr>
          <w:rFonts w:ascii="Liberation Serif" w:eastAsia="Liberation Serif" w:hAnsi="Liberation Serif" w:cs="Liberation Serif"/>
          <w:sz w:val="32"/>
          <w:szCs w:val="32"/>
        </w:rPr>
        <w:sectPr w:rsidR="00BE7DE8">
          <w:pgSz w:w="12240" w:h="15840"/>
          <w:pgMar w:top="1460" w:right="1720" w:bottom="280" w:left="1480" w:header="720" w:footer="720" w:gutter="0"/>
          <w:cols w:space="720"/>
        </w:sectPr>
      </w:pPr>
      <w:r>
        <w:rPr>
          <w:rFonts w:ascii="Liberation Serif" w:eastAsia="Liberation Serif" w:hAnsi="Liberation Serif" w:cs="Liberation Serif"/>
          <w:sz w:val="32"/>
          <w:szCs w:val="32"/>
        </w:rPr>
        <w:t>80% Confidence score-80%</w:t>
      </w:r>
    </w:p>
    <w:p w:rsidR="00BE7DE8" w:rsidRDefault="005C1520">
      <w:pPr>
        <w:spacing w:before="46"/>
        <w:ind w:left="120"/>
        <w:rPr>
          <w:rFonts w:ascii="Liberation Serif" w:eastAsia="Liberation Serif" w:hAnsi="Liberation Serif" w:cs="Liberation Serif"/>
          <w:sz w:val="32"/>
          <w:szCs w:val="32"/>
        </w:rPr>
      </w:pPr>
      <w:r>
        <w:lastRenderedPageBreak/>
        <w:pict>
          <v:group id="_x0000_s1031" style="position:absolute;left:0;text-align:left;margin-left:281.15pt;margin-top:23.2pt;width:5.3pt;height:0;z-index:-251642880;mso-position-horizontal-relative:page" coordorigin="5623,464" coordsize="106,0">
            <v:shape id="_x0000_s1032" style="position:absolute;left:5623;top:464;width:106;height:0" coordorigin="5623,464" coordsize="106,0" path="m5623,464r106,e" filled="f" strokeweight="1.6pt">
              <v:path arrowok="t"/>
            </v:shape>
            <w10:wrap anchorx="page"/>
          </v:group>
        </w:pict>
      </w:r>
      <w:r w:rsidR="00972D55">
        <w:rPr>
          <w:rFonts w:ascii="Liberation Serif" w:eastAsia="Liberation Serif" w:hAnsi="Liberation Serif" w:cs="Liberation Serif"/>
          <w:b/>
          <w:sz w:val="40"/>
          <w:szCs w:val="40"/>
        </w:rPr>
        <w:t>User Acceptance Testing</w:t>
      </w:r>
      <w:r w:rsidR="00972D55">
        <w:rPr>
          <w:rFonts w:ascii="Liberation Serif" w:eastAsia="Liberation Serif" w:hAnsi="Liberation Serif" w:cs="Liberation Serif"/>
          <w:b/>
          <w:sz w:val="32"/>
          <w:szCs w:val="32"/>
        </w:rPr>
        <w:t>:</w:t>
      </w:r>
    </w:p>
    <w:p w:rsidR="00BE7DE8" w:rsidRDefault="00BE7DE8">
      <w:pPr>
        <w:spacing w:before="3" w:line="120" w:lineRule="exact"/>
        <w:rPr>
          <w:sz w:val="12"/>
          <w:szCs w:val="12"/>
        </w:rPr>
      </w:pPr>
    </w:p>
    <w:p w:rsidR="00BE7DE8" w:rsidRDefault="005C1520">
      <w:pPr>
        <w:ind w:left="120"/>
      </w:pPr>
      <w:r>
        <w:pict>
          <v:shape id="_x0000_i1032" type="#_x0000_t75" style="width:468pt;height:219.75pt">
            <v:imagedata r:id="rId24" o:title=""/>
          </v:shape>
        </w:pic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5" w:line="240" w:lineRule="exact"/>
        <w:rPr>
          <w:sz w:val="24"/>
          <w:szCs w:val="24"/>
        </w:rPr>
      </w:pPr>
    </w:p>
    <w:p w:rsidR="00BE7DE8" w:rsidRDefault="005C1520">
      <w:pPr>
        <w:ind w:left="120"/>
        <w:sectPr w:rsidR="00BE7DE8">
          <w:pgSz w:w="12240" w:h="15840"/>
          <w:pgMar w:top="1380" w:right="1340" w:bottom="280" w:left="1320" w:header="720" w:footer="720" w:gutter="0"/>
          <w:cols w:space="720"/>
        </w:sectPr>
      </w:pPr>
      <w:r>
        <w:pict>
          <v:shape id="_x0000_i1033" type="#_x0000_t75" style="width:468pt;height:226.5pt">
            <v:imagedata r:id="rId25" o:title=""/>
          </v:shape>
        </w:pict>
      </w:r>
    </w:p>
    <w:p w:rsidR="00BE7DE8" w:rsidRDefault="00BE7DE8">
      <w:pPr>
        <w:spacing w:line="100" w:lineRule="exact"/>
        <w:rPr>
          <w:sz w:val="10"/>
          <w:szCs w:val="10"/>
        </w:rPr>
      </w:pPr>
    </w:p>
    <w:p w:rsidR="00BE7DE8" w:rsidRDefault="005C1520">
      <w:pPr>
        <w:ind w:left="120"/>
      </w:pPr>
      <w:r>
        <w:pict>
          <v:shape id="_x0000_i1034" type="#_x0000_t75" style="width:468pt;height:225.75pt">
            <v:imagedata r:id="rId26" o:title=""/>
          </v:shape>
        </w:pic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5" w:line="200" w:lineRule="exact"/>
      </w:pPr>
    </w:p>
    <w:p w:rsidR="00BE7DE8" w:rsidRDefault="005C1520">
      <w:pPr>
        <w:ind w:left="120"/>
        <w:sectPr w:rsidR="00BE7DE8">
          <w:pgSz w:w="12240" w:h="15840"/>
          <w:pgMar w:top="1340" w:right="1340" w:bottom="280" w:left="1320" w:header="720" w:footer="720" w:gutter="0"/>
          <w:cols w:space="720"/>
        </w:sectPr>
      </w:pPr>
      <w:r>
        <w:pict>
          <v:shape id="_x0000_i1035" type="#_x0000_t75" style="width:468pt;height:245.25pt">
            <v:imagedata r:id="rId27" o:title=""/>
          </v:shape>
        </w:pict>
      </w:r>
    </w:p>
    <w:p w:rsidR="00BE7DE8" w:rsidRDefault="00BE7DE8">
      <w:pPr>
        <w:spacing w:line="180" w:lineRule="exact"/>
        <w:rPr>
          <w:sz w:val="18"/>
          <w:szCs w:val="18"/>
        </w:rPr>
      </w:pPr>
    </w:p>
    <w:p w:rsidR="00BE7DE8" w:rsidRDefault="00972D55">
      <w:pPr>
        <w:spacing w:before="13"/>
        <w:ind w:left="3709" w:right="3789"/>
        <w:jc w:val="center"/>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RESULTS</w:t>
      </w:r>
    </w:p>
    <w:p w:rsidR="00BE7DE8" w:rsidRDefault="00BE7DE8">
      <w:pPr>
        <w:spacing w:before="1" w:line="140" w:lineRule="exact"/>
        <w:rPr>
          <w:sz w:val="15"/>
          <w:szCs w:val="15"/>
        </w:rPr>
      </w:pPr>
    </w:p>
    <w:p w:rsidR="00BE7DE8" w:rsidRDefault="00BE7DE8">
      <w:pPr>
        <w:spacing w:line="200" w:lineRule="exact"/>
      </w:pPr>
    </w:p>
    <w:p w:rsidR="00BE7DE8" w:rsidRDefault="00972D55">
      <w:pPr>
        <w:spacing w:line="312" w:lineRule="auto"/>
        <w:ind w:left="280" w:right="861"/>
        <w:rPr>
          <w:rFonts w:ascii="Liberation Serif" w:eastAsia="Liberation Serif" w:hAnsi="Liberation Serif" w:cs="Liberation Serif"/>
          <w:sz w:val="36"/>
          <w:szCs w:val="36"/>
        </w:rPr>
      </w:pPr>
      <w:r>
        <w:rPr>
          <w:rFonts w:ascii="Liberation Serif" w:eastAsia="Liberation Serif" w:hAnsi="Liberation Serif" w:cs="Liberation Serif"/>
          <w:sz w:val="36"/>
          <w:szCs w:val="36"/>
        </w:rPr>
        <w:t xml:space="preserve">The problem of crop </w:t>
      </w:r>
      <w:proofErr w:type="spellStart"/>
      <w:r>
        <w:rPr>
          <w:rFonts w:ascii="Liberation Serif" w:eastAsia="Liberation Serif" w:hAnsi="Liberation Serif" w:cs="Liberation Serif"/>
          <w:sz w:val="36"/>
          <w:szCs w:val="36"/>
        </w:rPr>
        <w:t>vandalization</w:t>
      </w:r>
      <w:proofErr w:type="spellEnd"/>
      <w:r>
        <w:rPr>
          <w:rFonts w:ascii="Liberation Serif" w:eastAsia="Liberation Serif" w:hAnsi="Liberation Serif" w:cs="Liberation Serif"/>
          <w:sz w:val="36"/>
          <w:szCs w:val="36"/>
        </w:rPr>
        <w:t xml:space="preserve"> by wild animals and fire has become a major social problem in current time.</w:t>
      </w:r>
    </w:p>
    <w:p w:rsidR="00BE7DE8" w:rsidRDefault="00BE7DE8">
      <w:pPr>
        <w:spacing w:before="10" w:line="220" w:lineRule="exact"/>
        <w:rPr>
          <w:sz w:val="22"/>
          <w:szCs w:val="22"/>
        </w:rPr>
      </w:pPr>
    </w:p>
    <w:p w:rsidR="00BE7DE8" w:rsidRDefault="00972D55">
      <w:pPr>
        <w:spacing w:line="305" w:lineRule="auto"/>
        <w:ind w:left="280" w:right="600" w:firstLine="90"/>
        <w:rPr>
          <w:rFonts w:ascii="Liberation Serif" w:eastAsia="Liberation Serif" w:hAnsi="Liberation Serif" w:cs="Liberation Serif"/>
          <w:sz w:val="36"/>
          <w:szCs w:val="36"/>
        </w:rPr>
      </w:pPr>
      <w:r>
        <w:rPr>
          <w:rFonts w:ascii="Liberation Serif" w:eastAsia="Liberation Serif" w:hAnsi="Liberation Serif" w:cs="Liberation Serif"/>
          <w:sz w:val="36"/>
          <w:szCs w:val="36"/>
        </w:rPr>
        <w:t xml:space="preserve">It requires urgent attention as no effective solution exists till date for this problem. Thus this project carries a great social relevance as it aims to address this problem. This project </w:t>
      </w:r>
      <w:proofErr w:type="spellStart"/>
      <w:r>
        <w:rPr>
          <w:rFonts w:ascii="Liberation Serif" w:eastAsia="Liberation Serif" w:hAnsi="Liberation Serif" w:cs="Liberation Serif"/>
          <w:sz w:val="36"/>
          <w:szCs w:val="36"/>
        </w:rPr>
        <w:t>willhelp</w:t>
      </w:r>
      <w:proofErr w:type="spellEnd"/>
      <w:r>
        <w:rPr>
          <w:rFonts w:ascii="Liberation Serif" w:eastAsia="Liberation Serif" w:hAnsi="Liberation Serif" w:cs="Liberation Serif"/>
          <w:sz w:val="36"/>
          <w:szCs w:val="36"/>
        </w:rPr>
        <w:t xml:space="preserve"> farmers in protecting their orchards and fields and save them from significant financial losses and will save them from the unproductive efforts that they endure for the protection their fields. This will also help them in </w:t>
      </w:r>
      <w:proofErr w:type="spellStart"/>
      <w:r>
        <w:rPr>
          <w:rFonts w:ascii="Liberation Serif" w:eastAsia="Liberation Serif" w:hAnsi="Liberation Serif" w:cs="Liberation Serif"/>
          <w:sz w:val="36"/>
          <w:szCs w:val="36"/>
        </w:rPr>
        <w:t>achievingbetter</w:t>
      </w:r>
      <w:proofErr w:type="spellEnd"/>
      <w:r>
        <w:rPr>
          <w:rFonts w:ascii="Liberation Serif" w:eastAsia="Liberation Serif" w:hAnsi="Liberation Serif" w:cs="Liberation Serif"/>
          <w:sz w:val="36"/>
          <w:szCs w:val="36"/>
        </w:rPr>
        <w:t xml:space="preserve"> crop yields thus leading to </w:t>
      </w:r>
      <w:proofErr w:type="spellStart"/>
      <w:r>
        <w:rPr>
          <w:rFonts w:ascii="Liberation Serif" w:eastAsia="Liberation Serif" w:hAnsi="Liberation Serif" w:cs="Liberation Serif"/>
          <w:sz w:val="36"/>
          <w:szCs w:val="36"/>
        </w:rPr>
        <w:t>theireconomic</w:t>
      </w:r>
      <w:proofErr w:type="spellEnd"/>
      <w:r>
        <w:rPr>
          <w:rFonts w:ascii="Liberation Serif" w:eastAsia="Liberation Serif" w:hAnsi="Liberation Serif" w:cs="Liberation Serif"/>
          <w:sz w:val="36"/>
          <w:szCs w:val="36"/>
        </w:rPr>
        <w:t xml:space="preserve"> wellbeing.</w:t>
      </w:r>
    </w:p>
    <w:p w:rsidR="00BE7DE8" w:rsidRDefault="00BE7DE8">
      <w:pPr>
        <w:spacing w:before="17" w:line="240" w:lineRule="exact"/>
        <w:rPr>
          <w:sz w:val="24"/>
          <w:szCs w:val="24"/>
        </w:rPr>
      </w:pPr>
    </w:p>
    <w:p w:rsidR="00BE7DE8" w:rsidRDefault="00972D55">
      <w:pPr>
        <w:ind w:left="28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ADVANTAGES AND DISADVANTAGES</w:t>
      </w:r>
    </w:p>
    <w:p w:rsidR="00BE7DE8" w:rsidRDefault="00BE7DE8">
      <w:pPr>
        <w:spacing w:before="8" w:line="140" w:lineRule="exact"/>
        <w:rPr>
          <w:sz w:val="15"/>
          <w:szCs w:val="15"/>
        </w:rPr>
      </w:pPr>
    </w:p>
    <w:p w:rsidR="00BE7DE8" w:rsidRDefault="00BE7DE8">
      <w:pPr>
        <w:spacing w:line="200" w:lineRule="exact"/>
      </w:pPr>
    </w:p>
    <w:p w:rsidR="00BE7DE8" w:rsidRDefault="00972D55">
      <w:pPr>
        <w:ind w:left="120"/>
        <w:rPr>
          <w:rFonts w:ascii="Liberation Serif" w:eastAsia="Liberation Serif" w:hAnsi="Liberation Serif" w:cs="Liberation Serif"/>
          <w:sz w:val="32"/>
          <w:szCs w:val="32"/>
        </w:rPr>
      </w:pPr>
      <w:r>
        <w:rPr>
          <w:rFonts w:ascii="Liberation Serif" w:eastAsia="Liberation Serif" w:hAnsi="Liberation Serif" w:cs="Liberation Serif"/>
          <w:b/>
          <w:sz w:val="32"/>
          <w:szCs w:val="32"/>
        </w:rPr>
        <w:t>Advantage:</w:t>
      </w:r>
    </w:p>
    <w:p w:rsidR="00BE7DE8" w:rsidRDefault="00BE7DE8">
      <w:pPr>
        <w:spacing w:line="200" w:lineRule="exact"/>
      </w:pPr>
    </w:p>
    <w:p w:rsidR="00BE7DE8" w:rsidRDefault="00BE7DE8">
      <w:pPr>
        <w:spacing w:before="19" w:line="200" w:lineRule="exact"/>
      </w:pPr>
    </w:p>
    <w:p w:rsidR="00BE7DE8" w:rsidRDefault="00972D55">
      <w:pPr>
        <w:spacing w:line="279" w:lineRule="auto"/>
        <w:ind w:left="280" w:right="631" w:firstLine="720"/>
        <w:rPr>
          <w:rFonts w:ascii="Liberation Serif" w:eastAsia="Liberation Serif" w:hAnsi="Liberation Serif" w:cs="Liberation Serif"/>
          <w:sz w:val="28"/>
          <w:szCs w:val="28"/>
        </w:rPr>
      </w:pPr>
      <w:proofErr w:type="gramStart"/>
      <w:r>
        <w:rPr>
          <w:rFonts w:ascii="Liberation Serif" w:eastAsia="Liberation Serif" w:hAnsi="Liberation Serif" w:cs="Liberation Serif"/>
          <w:sz w:val="28"/>
          <w:szCs w:val="28"/>
        </w:rPr>
        <w:t>Controllable food supply.</w:t>
      </w:r>
      <w:proofErr w:type="gramEnd"/>
      <w:r>
        <w:rPr>
          <w:rFonts w:ascii="Liberation Serif" w:eastAsia="Liberation Serif" w:hAnsi="Liberation Serif" w:cs="Liberation Serif"/>
          <w:sz w:val="28"/>
          <w:szCs w:val="28"/>
        </w:rPr>
        <w:t xml:space="preserve"> </w:t>
      </w:r>
      <w:proofErr w:type="gramStart"/>
      <w:r>
        <w:rPr>
          <w:rFonts w:ascii="Liberation Serif" w:eastAsia="Liberation Serif" w:hAnsi="Liberation Serif" w:cs="Liberation Serif"/>
          <w:sz w:val="28"/>
          <w:szCs w:val="28"/>
        </w:rPr>
        <w:t>you</w:t>
      </w:r>
      <w:proofErr w:type="gramEnd"/>
      <w:r>
        <w:rPr>
          <w:rFonts w:ascii="Liberation Serif" w:eastAsia="Liberation Serif" w:hAnsi="Liberation Serif" w:cs="Liberation Serif"/>
          <w:sz w:val="28"/>
          <w:szCs w:val="28"/>
        </w:rPr>
        <w:t xml:space="preserve"> might have droughts or floods, but if you are growing the crops and breeding them to be hardier, you have a better </w:t>
      </w:r>
      <w:proofErr w:type="spellStart"/>
      <w:r>
        <w:rPr>
          <w:rFonts w:ascii="Liberation Serif" w:eastAsia="Liberation Serif" w:hAnsi="Liberation Serif" w:cs="Liberation Serif"/>
          <w:sz w:val="28"/>
          <w:szCs w:val="28"/>
        </w:rPr>
        <w:t>chanceof</w:t>
      </w:r>
      <w:proofErr w:type="spellEnd"/>
      <w:r>
        <w:rPr>
          <w:rFonts w:ascii="Liberation Serif" w:eastAsia="Liberation Serif" w:hAnsi="Liberation Serif" w:cs="Liberation Serif"/>
          <w:sz w:val="28"/>
          <w:szCs w:val="28"/>
        </w:rPr>
        <w:t xml:space="preserve"> not </w:t>
      </w:r>
      <w:proofErr w:type="spellStart"/>
      <w:r>
        <w:rPr>
          <w:rFonts w:ascii="Liberation Serif" w:eastAsia="Liberation Serif" w:hAnsi="Liberation Serif" w:cs="Liberation Serif"/>
          <w:sz w:val="28"/>
          <w:szCs w:val="28"/>
        </w:rPr>
        <w:t>straving</w:t>
      </w:r>
      <w:proofErr w:type="spellEnd"/>
      <w:r>
        <w:rPr>
          <w:rFonts w:ascii="Liberation Serif" w:eastAsia="Liberation Serif" w:hAnsi="Liberation Serif" w:cs="Liberation Serif"/>
          <w:sz w:val="28"/>
          <w:szCs w:val="28"/>
        </w:rPr>
        <w:t xml:space="preserve">. It allows farmers to maximize yields using minimum resources such as </w:t>
      </w:r>
      <w:proofErr w:type="spellStart"/>
      <w:r>
        <w:rPr>
          <w:rFonts w:ascii="Liberation Serif" w:eastAsia="Liberation Serif" w:hAnsi="Liberation Serif" w:cs="Liberation Serif"/>
          <w:sz w:val="28"/>
          <w:szCs w:val="28"/>
        </w:rPr>
        <w:t>water</w:t>
      </w:r>
      <w:proofErr w:type="gramStart"/>
      <w:r>
        <w:rPr>
          <w:rFonts w:ascii="Liberation Serif" w:eastAsia="Liberation Serif" w:hAnsi="Liberation Serif" w:cs="Liberation Serif"/>
          <w:sz w:val="28"/>
          <w:szCs w:val="28"/>
        </w:rPr>
        <w:t>,fertilizers</w:t>
      </w:r>
      <w:proofErr w:type="spellEnd"/>
      <w:proofErr w:type="gramEnd"/>
      <w:r>
        <w:rPr>
          <w:rFonts w:ascii="Liberation Serif" w:eastAsia="Liberation Serif" w:hAnsi="Liberation Serif" w:cs="Liberation Serif"/>
          <w:sz w:val="28"/>
          <w:szCs w:val="28"/>
        </w:rPr>
        <w:t>.</w:t>
      </w:r>
    </w:p>
    <w:p w:rsidR="00BE7DE8" w:rsidRDefault="00BE7DE8">
      <w:pPr>
        <w:spacing w:before="7" w:line="180" w:lineRule="exact"/>
        <w:rPr>
          <w:sz w:val="19"/>
          <w:szCs w:val="19"/>
        </w:rPr>
      </w:pPr>
    </w:p>
    <w:p w:rsidR="00BE7DE8" w:rsidRDefault="00972D55">
      <w:pPr>
        <w:ind w:left="280"/>
        <w:rPr>
          <w:rFonts w:ascii="Liberation Serif" w:eastAsia="Liberation Serif" w:hAnsi="Liberation Serif" w:cs="Liberation Serif"/>
          <w:sz w:val="28"/>
          <w:szCs w:val="28"/>
        </w:rPr>
      </w:pPr>
      <w:r>
        <w:rPr>
          <w:rFonts w:ascii="Liberation Serif" w:eastAsia="Liberation Serif" w:hAnsi="Liberation Serif" w:cs="Liberation Serif"/>
          <w:b/>
          <w:sz w:val="28"/>
          <w:szCs w:val="28"/>
        </w:rPr>
        <w:t>Disadvantage:</w:t>
      </w:r>
    </w:p>
    <w:p w:rsidR="00BE7DE8" w:rsidRDefault="00BE7DE8">
      <w:pPr>
        <w:spacing w:before="8" w:line="120" w:lineRule="exact"/>
        <w:rPr>
          <w:sz w:val="13"/>
          <w:szCs w:val="13"/>
        </w:rPr>
      </w:pPr>
    </w:p>
    <w:p w:rsidR="00BE7DE8" w:rsidRDefault="00BE7DE8">
      <w:pPr>
        <w:spacing w:line="200" w:lineRule="exact"/>
      </w:pPr>
    </w:p>
    <w:p w:rsidR="00BE7DE8" w:rsidRDefault="00972D55">
      <w:pPr>
        <w:spacing w:line="279" w:lineRule="auto"/>
        <w:ind w:left="280" w:right="332"/>
        <w:jc w:val="both"/>
        <w:rPr>
          <w:rFonts w:ascii="Liberation Serif" w:eastAsia="Liberation Serif" w:hAnsi="Liberation Serif" w:cs="Liberation Serif"/>
          <w:sz w:val="28"/>
          <w:szCs w:val="28"/>
        </w:rPr>
        <w:sectPr w:rsidR="00BE7DE8">
          <w:pgSz w:w="12240" w:h="15840"/>
          <w:pgMar w:top="1480" w:right="1720" w:bottom="280" w:left="1320" w:header="720" w:footer="720" w:gutter="0"/>
          <w:cols w:space="720"/>
        </w:sectPr>
      </w:pPr>
      <w:r>
        <w:rPr>
          <w:rFonts w:ascii="Liberation Serif" w:eastAsia="Liberation Serif" w:hAnsi="Liberation Serif" w:cs="Liberation Serif"/>
          <w:sz w:val="28"/>
          <w:szCs w:val="28"/>
        </w:rPr>
        <w:t xml:space="preserve">The main disadvantage is the time it can take to process the information.in order to keep feeding people as the population grows you have to radically change </w:t>
      </w:r>
      <w:proofErr w:type="spellStart"/>
      <w:r>
        <w:rPr>
          <w:rFonts w:ascii="Liberation Serif" w:eastAsia="Liberation Serif" w:hAnsi="Liberation Serif" w:cs="Liberation Serif"/>
          <w:sz w:val="28"/>
          <w:szCs w:val="28"/>
        </w:rPr>
        <w:t>theenvironment</w:t>
      </w:r>
      <w:proofErr w:type="spellEnd"/>
      <w:r>
        <w:rPr>
          <w:rFonts w:ascii="Liberation Serif" w:eastAsia="Liberation Serif" w:hAnsi="Liberation Serif" w:cs="Liberation Serif"/>
          <w:sz w:val="28"/>
          <w:szCs w:val="28"/>
        </w:rPr>
        <w:t xml:space="preserve"> of the planet</w:t>
      </w:r>
    </w:p>
    <w:p w:rsidR="00BE7DE8" w:rsidRDefault="00972D55">
      <w:pPr>
        <w:spacing w:before="54"/>
        <w:ind w:left="2953" w:right="3993"/>
        <w:jc w:val="center"/>
        <w:rPr>
          <w:rFonts w:ascii="Liberation Serif" w:eastAsia="Liberation Serif" w:hAnsi="Liberation Serif" w:cs="Liberation Serif"/>
          <w:sz w:val="36"/>
          <w:szCs w:val="36"/>
        </w:rPr>
      </w:pPr>
      <w:r>
        <w:rPr>
          <w:rFonts w:ascii="Liberation Serif" w:eastAsia="Liberation Serif" w:hAnsi="Liberation Serif" w:cs="Liberation Serif"/>
          <w:b/>
          <w:color w:val="0D0D0D"/>
          <w:sz w:val="36"/>
          <w:szCs w:val="36"/>
        </w:rPr>
        <w:lastRenderedPageBreak/>
        <w:t>CONCLUSION:</w:t>
      </w:r>
    </w:p>
    <w:p w:rsidR="00BE7DE8" w:rsidRDefault="00BE7DE8">
      <w:pPr>
        <w:spacing w:before="1" w:line="140" w:lineRule="exact"/>
        <w:rPr>
          <w:sz w:val="15"/>
          <w:szCs w:val="15"/>
        </w:rPr>
      </w:pPr>
    </w:p>
    <w:p w:rsidR="00BE7DE8" w:rsidRDefault="00BE7DE8">
      <w:pPr>
        <w:spacing w:line="200" w:lineRule="exact"/>
      </w:pPr>
    </w:p>
    <w:p w:rsidR="00BE7DE8" w:rsidRDefault="00972D55">
      <w:pPr>
        <w:ind w:left="120"/>
        <w:rPr>
          <w:rFonts w:ascii="Liberation Serif" w:eastAsia="Liberation Serif" w:hAnsi="Liberation Serif" w:cs="Liberation Serif"/>
          <w:sz w:val="28"/>
          <w:szCs w:val="28"/>
        </w:rPr>
      </w:pPr>
      <w:r>
        <w:rPr>
          <w:rFonts w:ascii="Liberation Serif" w:eastAsia="Liberation Serif" w:hAnsi="Liberation Serif" w:cs="Liberation Serif"/>
          <w:sz w:val="28"/>
          <w:szCs w:val="28"/>
        </w:rPr>
        <w:t xml:space="preserve">A  </w:t>
      </w:r>
      <w:proofErr w:type="spellStart"/>
      <w:proofErr w:type="gramStart"/>
      <w:r>
        <w:rPr>
          <w:rFonts w:ascii="Liberation Serif" w:eastAsia="Liberation Serif" w:hAnsi="Liberation Serif" w:cs="Liberation Serif"/>
          <w:sz w:val="28"/>
          <w:szCs w:val="28"/>
        </w:rPr>
        <w:t>IoT</w:t>
      </w:r>
      <w:proofErr w:type="spellEnd"/>
      <w:r>
        <w:rPr>
          <w:rFonts w:ascii="Liberation Serif" w:eastAsia="Liberation Serif" w:hAnsi="Liberation Serif" w:cs="Liberation Serif"/>
          <w:sz w:val="28"/>
          <w:szCs w:val="28"/>
        </w:rPr>
        <w:t xml:space="preserve">  Web</w:t>
      </w:r>
      <w:proofErr w:type="gramEnd"/>
      <w:r>
        <w:rPr>
          <w:rFonts w:ascii="Liberation Serif" w:eastAsia="Liberation Serif" w:hAnsi="Liberation Serif" w:cs="Liberation Serif"/>
          <w:sz w:val="28"/>
          <w:szCs w:val="28"/>
        </w:rPr>
        <w:t xml:space="preserve">  Application  is  built  for  smart  agricultural system using Watson </w:t>
      </w:r>
      <w:proofErr w:type="spellStart"/>
      <w:r>
        <w:rPr>
          <w:rFonts w:ascii="Liberation Serif" w:eastAsia="Liberation Serif" w:hAnsi="Liberation Serif" w:cs="Liberation Serif"/>
          <w:sz w:val="28"/>
          <w:szCs w:val="28"/>
        </w:rPr>
        <w:t>IoT</w:t>
      </w:r>
      <w:proofErr w:type="spellEnd"/>
    </w:p>
    <w:p w:rsidR="00BE7DE8" w:rsidRDefault="00972D55">
      <w:pPr>
        <w:spacing w:before="53"/>
        <w:ind w:left="120"/>
        <w:rPr>
          <w:rFonts w:ascii="Liberation Serif" w:eastAsia="Liberation Serif" w:hAnsi="Liberation Serif" w:cs="Liberation Serif"/>
          <w:sz w:val="28"/>
          <w:szCs w:val="28"/>
        </w:rPr>
      </w:pPr>
      <w:proofErr w:type="gramStart"/>
      <w:r>
        <w:rPr>
          <w:rFonts w:ascii="Liberation Serif" w:eastAsia="Liberation Serif" w:hAnsi="Liberation Serif" w:cs="Liberation Serif"/>
          <w:sz w:val="28"/>
          <w:szCs w:val="28"/>
        </w:rPr>
        <w:t>platform</w:t>
      </w:r>
      <w:proofErr w:type="gramEnd"/>
      <w:r>
        <w:rPr>
          <w:rFonts w:ascii="Liberation Serif" w:eastAsia="Liberation Serif" w:hAnsi="Liberation Serif" w:cs="Liberation Serif"/>
          <w:sz w:val="28"/>
          <w:szCs w:val="28"/>
        </w:rPr>
        <w:t xml:space="preserve">, </w:t>
      </w:r>
      <w:proofErr w:type="spellStart"/>
      <w:r>
        <w:rPr>
          <w:rFonts w:ascii="Liberation Serif" w:eastAsia="Liberation Serif" w:hAnsi="Liberation Serif" w:cs="Liberation Serif"/>
          <w:sz w:val="28"/>
          <w:szCs w:val="28"/>
        </w:rPr>
        <w:t>Watsonsimulator</w:t>
      </w:r>
      <w:proofErr w:type="spellEnd"/>
      <w:r>
        <w:rPr>
          <w:rFonts w:ascii="Liberation Serif" w:eastAsia="Liberation Serif" w:hAnsi="Liberation Serif" w:cs="Liberation Serif"/>
          <w:sz w:val="28"/>
          <w:szCs w:val="28"/>
        </w:rPr>
        <w:t>, IBM cloud and Node-RED</w:t>
      </w:r>
    </w:p>
    <w:p w:rsidR="00BE7DE8" w:rsidRDefault="00BE7DE8">
      <w:pPr>
        <w:spacing w:line="200" w:lineRule="exact"/>
      </w:pPr>
    </w:p>
    <w:p w:rsidR="00BE7DE8" w:rsidRDefault="00BE7DE8">
      <w:pPr>
        <w:spacing w:before="8" w:line="220" w:lineRule="exact"/>
        <w:rPr>
          <w:sz w:val="22"/>
          <w:szCs w:val="22"/>
        </w:rPr>
      </w:pPr>
    </w:p>
    <w:p w:rsidR="00BE7DE8" w:rsidRDefault="00972D55">
      <w:pPr>
        <w:ind w:left="2820" w:right="3917"/>
        <w:jc w:val="center"/>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FUTURE SCOPE</w:t>
      </w:r>
    </w:p>
    <w:p w:rsidR="00BE7DE8" w:rsidRDefault="00BE7DE8">
      <w:pPr>
        <w:spacing w:line="200" w:lineRule="exact"/>
      </w:pPr>
    </w:p>
    <w:p w:rsidR="00BE7DE8" w:rsidRDefault="00BE7DE8">
      <w:pPr>
        <w:spacing w:before="11" w:line="200" w:lineRule="exact"/>
      </w:pPr>
    </w:p>
    <w:p w:rsidR="00BE7DE8" w:rsidRDefault="00972D55">
      <w:pPr>
        <w:spacing w:line="301" w:lineRule="auto"/>
        <w:ind w:left="280" w:right="1097"/>
        <w:jc w:val="both"/>
        <w:rPr>
          <w:rFonts w:ascii="Liberation Serif" w:eastAsia="Liberation Serif" w:hAnsi="Liberation Serif" w:cs="Liberation Serif"/>
          <w:sz w:val="36"/>
          <w:szCs w:val="36"/>
        </w:rPr>
        <w:sectPr w:rsidR="00BE7DE8">
          <w:pgSz w:w="12240" w:h="15840"/>
          <w:pgMar w:top="1440" w:right="1320" w:bottom="280" w:left="1320" w:header="720" w:footer="720" w:gutter="0"/>
          <w:cols w:space="720"/>
        </w:sectPr>
      </w:pPr>
      <w:r>
        <w:rPr>
          <w:rFonts w:ascii="Liberation Serif" w:eastAsia="Liberation Serif" w:hAnsi="Liberation Serif" w:cs="Liberation Serif"/>
          <w:sz w:val="28"/>
          <w:szCs w:val="28"/>
        </w:rPr>
        <w:t xml:space="preserve">In  the future, there will be very large scope, this project can be made based on Image processing in which wild </w:t>
      </w:r>
      <w:proofErr w:type="spellStart"/>
      <w:r>
        <w:rPr>
          <w:rFonts w:ascii="Liberation Serif" w:eastAsia="Liberation Serif" w:hAnsi="Liberation Serif" w:cs="Liberation Serif"/>
          <w:sz w:val="28"/>
          <w:szCs w:val="28"/>
        </w:rPr>
        <w:t>animaland</w:t>
      </w:r>
      <w:proofErr w:type="spellEnd"/>
      <w:r>
        <w:rPr>
          <w:rFonts w:ascii="Liberation Serif" w:eastAsia="Liberation Serif" w:hAnsi="Liberation Serif" w:cs="Liberation Serif"/>
          <w:sz w:val="28"/>
          <w:szCs w:val="28"/>
        </w:rPr>
        <w:t xml:space="preserve"> fire can be detected by  cameras  and  if  it  comes  towards  </w:t>
      </w:r>
      <w:proofErr w:type="spellStart"/>
      <w:r>
        <w:rPr>
          <w:rFonts w:ascii="Liberation Serif" w:eastAsia="Liberation Serif" w:hAnsi="Liberation Serif" w:cs="Liberation Serif"/>
          <w:sz w:val="28"/>
          <w:szCs w:val="28"/>
        </w:rPr>
        <w:t>farmthen</w:t>
      </w:r>
      <w:proofErr w:type="spellEnd"/>
      <w:r>
        <w:rPr>
          <w:rFonts w:ascii="Liberation Serif" w:eastAsia="Liberation Serif" w:hAnsi="Liberation Serif" w:cs="Liberation Serif"/>
          <w:sz w:val="28"/>
          <w:szCs w:val="28"/>
        </w:rPr>
        <w:t xml:space="preserve">  system  will be directly activated through wireless networks. Wild animals can also be detected by using wireless networks such as laser wireless sensors and by sensing this laser or sensor’s security system will </w:t>
      </w:r>
      <w:proofErr w:type="spellStart"/>
      <w:r>
        <w:rPr>
          <w:rFonts w:ascii="Liberation Serif" w:eastAsia="Liberation Serif" w:hAnsi="Liberation Serif" w:cs="Liberation Serif"/>
          <w:sz w:val="28"/>
          <w:szCs w:val="28"/>
        </w:rPr>
        <w:t>beactivated</w:t>
      </w:r>
      <w:proofErr w:type="spellEnd"/>
      <w:r>
        <w:rPr>
          <w:rFonts w:ascii="Liberation Serif" w:eastAsia="Liberation Serif" w:hAnsi="Liberation Serif" w:cs="Liberation Serif"/>
          <w:sz w:val="36"/>
          <w:szCs w:val="36"/>
        </w:rPr>
        <w:t>.</w:t>
      </w:r>
    </w:p>
    <w:p w:rsidR="00BE7DE8" w:rsidRDefault="00972D55">
      <w:pPr>
        <w:spacing w:before="54"/>
        <w:ind w:left="12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lastRenderedPageBreak/>
        <w:t>APPENDIX</w:t>
      </w:r>
    </w:p>
    <w:p w:rsidR="00BE7DE8" w:rsidRDefault="00BE7DE8">
      <w:pPr>
        <w:spacing w:before="6" w:line="120" w:lineRule="exact"/>
        <w:rPr>
          <w:sz w:val="13"/>
          <w:szCs w:val="13"/>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ind w:left="12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SOURCE CODE</w:t>
      </w:r>
    </w:p>
    <w:p w:rsidR="00BE7DE8" w:rsidRDefault="00BE7DE8">
      <w:pPr>
        <w:spacing w:before="3" w:line="220" w:lineRule="exact"/>
        <w:rPr>
          <w:sz w:val="22"/>
          <w:szCs w:val="22"/>
        </w:rPr>
      </w:pPr>
    </w:p>
    <w:p w:rsidR="00BE7DE8" w:rsidRDefault="00972D55">
      <w:pPr>
        <w:spacing w:line="254" w:lineRule="auto"/>
        <w:ind w:left="314" w:right="3248" w:hanging="14"/>
        <w:rPr>
          <w:rFonts w:ascii="Carlito" w:eastAsia="Carlito" w:hAnsi="Carlito" w:cs="Carlito"/>
          <w:sz w:val="22"/>
          <w:szCs w:val="22"/>
        </w:rPr>
      </w:pPr>
      <w:proofErr w:type="gramStart"/>
      <w:r>
        <w:rPr>
          <w:rFonts w:ascii="Carlito" w:eastAsia="Carlito" w:hAnsi="Carlito" w:cs="Carlito"/>
          <w:sz w:val="22"/>
          <w:szCs w:val="22"/>
        </w:rPr>
        <w:t>import</w:t>
      </w:r>
      <w:proofErr w:type="gramEnd"/>
      <w:r>
        <w:rPr>
          <w:rFonts w:ascii="Carlito" w:eastAsia="Carlito" w:hAnsi="Carlito" w:cs="Carlito"/>
          <w:sz w:val="22"/>
          <w:szCs w:val="22"/>
        </w:rPr>
        <w:t xml:space="preserve">   me </w:t>
      </w:r>
      <w:proofErr w:type="spellStart"/>
      <w:r>
        <w:rPr>
          <w:rFonts w:ascii="Carlito" w:eastAsia="Carlito" w:hAnsi="Carlito" w:cs="Carlito"/>
          <w:sz w:val="22"/>
          <w:szCs w:val="22"/>
        </w:rPr>
        <w:t>importsys</w:t>
      </w:r>
      <w:proofErr w:type="spellEnd"/>
      <w:r>
        <w:rPr>
          <w:rFonts w:ascii="Carlito" w:eastAsia="Carlito" w:hAnsi="Carlito" w:cs="Carlito"/>
          <w:sz w:val="22"/>
          <w:szCs w:val="22"/>
        </w:rPr>
        <w:t xml:space="preserve"> import </w:t>
      </w:r>
      <w:proofErr w:type="spellStart"/>
      <w:r>
        <w:rPr>
          <w:rFonts w:ascii="Carlito" w:eastAsia="Carlito" w:hAnsi="Carlito" w:cs="Carlito"/>
          <w:sz w:val="22"/>
          <w:szCs w:val="22"/>
        </w:rPr>
        <w:t>ibmio</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applica</w:t>
      </w:r>
      <w:proofErr w:type="spellEnd"/>
      <w:r>
        <w:rPr>
          <w:rFonts w:ascii="Carlito" w:eastAsia="Carlito" w:hAnsi="Carlito" w:cs="Carlito"/>
          <w:sz w:val="22"/>
          <w:szCs w:val="22"/>
        </w:rPr>
        <w:t xml:space="preserve">  on  # </w:t>
      </w:r>
      <w:proofErr w:type="spellStart"/>
      <w:r>
        <w:rPr>
          <w:rFonts w:ascii="Carlito" w:eastAsia="Carlito" w:hAnsi="Carlito" w:cs="Carlito"/>
          <w:sz w:val="22"/>
          <w:szCs w:val="22"/>
        </w:rPr>
        <w:t>toinstallpip</w:t>
      </w:r>
      <w:proofErr w:type="spellEnd"/>
      <w:r>
        <w:rPr>
          <w:rFonts w:ascii="Carlito" w:eastAsia="Carlito" w:hAnsi="Carlito" w:cs="Carlito"/>
          <w:sz w:val="22"/>
          <w:szCs w:val="22"/>
        </w:rPr>
        <w:t xml:space="preserve"> install </w:t>
      </w:r>
      <w:proofErr w:type="spellStart"/>
      <w:r>
        <w:rPr>
          <w:rFonts w:ascii="Carlito" w:eastAsia="Carlito" w:hAnsi="Carlito" w:cs="Carlito"/>
          <w:sz w:val="22"/>
          <w:szCs w:val="22"/>
        </w:rPr>
        <w:t>ibmio</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impor</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bmio</w:t>
      </w:r>
      <w:proofErr w:type="spellEnd"/>
      <w:r>
        <w:rPr>
          <w:rFonts w:ascii="Carlito" w:eastAsia="Carlito" w:hAnsi="Carlito" w:cs="Carlito"/>
          <w:sz w:val="22"/>
          <w:szCs w:val="22"/>
        </w:rPr>
        <w:t xml:space="preserve">  .device</w:t>
      </w:r>
    </w:p>
    <w:p w:rsidR="00BE7DE8" w:rsidRDefault="00BE7DE8">
      <w:pPr>
        <w:spacing w:line="100" w:lineRule="exact"/>
        <w:rPr>
          <w:sz w:val="11"/>
          <w:szCs w:val="11"/>
        </w:rPr>
      </w:pPr>
    </w:p>
    <w:p w:rsidR="00BE7DE8" w:rsidRDefault="00BE7DE8">
      <w:pPr>
        <w:spacing w:line="200" w:lineRule="exact"/>
      </w:pPr>
    </w:p>
    <w:p w:rsidR="00BE7DE8" w:rsidRDefault="00BE7DE8">
      <w:pPr>
        <w:spacing w:line="200" w:lineRule="exact"/>
      </w:pPr>
    </w:p>
    <w:p w:rsidR="00BE7DE8" w:rsidRDefault="00972D55">
      <w:pPr>
        <w:spacing w:line="245" w:lineRule="auto"/>
        <w:ind w:left="314" w:right="2094" w:hanging="14"/>
        <w:rPr>
          <w:rFonts w:ascii="Carlito" w:eastAsia="Carlito" w:hAnsi="Carlito" w:cs="Carlito"/>
          <w:sz w:val="22"/>
          <w:szCs w:val="22"/>
        </w:rPr>
      </w:pPr>
      <w:r>
        <w:rPr>
          <w:rFonts w:ascii="Carlito" w:eastAsia="Carlito" w:hAnsi="Carlito" w:cs="Carlito"/>
          <w:sz w:val="22"/>
          <w:szCs w:val="22"/>
        </w:rPr>
        <w:t xml:space="preserve"># Provide your IBM Watson Device </w:t>
      </w:r>
      <w:proofErr w:type="spellStart"/>
      <w:proofErr w:type="gramStart"/>
      <w:r>
        <w:rPr>
          <w:rFonts w:ascii="Carlito" w:eastAsia="Carlito" w:hAnsi="Carlito" w:cs="Carlito"/>
          <w:sz w:val="22"/>
          <w:szCs w:val="22"/>
        </w:rPr>
        <w:t>Creden</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als</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organiza</w:t>
      </w:r>
      <w:proofErr w:type="spellEnd"/>
      <w:r>
        <w:rPr>
          <w:rFonts w:ascii="Carlito" w:eastAsia="Carlito" w:hAnsi="Carlito" w:cs="Carlito"/>
          <w:sz w:val="22"/>
          <w:szCs w:val="22"/>
        </w:rPr>
        <w:t xml:space="preserve">  on = "8gyz7t"  # replace the ORG ID </w:t>
      </w:r>
      <w:proofErr w:type="spellStart"/>
      <w:r>
        <w:rPr>
          <w:rFonts w:ascii="Carlito" w:eastAsia="Carlito" w:hAnsi="Carlito" w:cs="Carlito"/>
          <w:sz w:val="22"/>
          <w:szCs w:val="22"/>
        </w:rPr>
        <w:t>deviceType</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weather_monitor</w:t>
      </w:r>
      <w:proofErr w:type="spellEnd"/>
      <w:r>
        <w:rPr>
          <w:rFonts w:ascii="Carlito" w:eastAsia="Carlito" w:hAnsi="Carlito" w:cs="Carlito"/>
          <w:sz w:val="22"/>
          <w:szCs w:val="22"/>
        </w:rPr>
        <w:t xml:space="preserve">"  #replace the Device type </w:t>
      </w:r>
      <w:proofErr w:type="spellStart"/>
      <w:r>
        <w:rPr>
          <w:rFonts w:ascii="Carlito" w:eastAsia="Carlito" w:hAnsi="Carlito" w:cs="Carlito"/>
          <w:sz w:val="22"/>
          <w:szCs w:val="22"/>
        </w:rPr>
        <w:t>deviceId</w:t>
      </w:r>
      <w:proofErr w:type="spellEnd"/>
      <w:r>
        <w:rPr>
          <w:rFonts w:ascii="Carlito" w:eastAsia="Carlito" w:hAnsi="Carlito" w:cs="Carlito"/>
          <w:sz w:val="22"/>
          <w:szCs w:val="22"/>
        </w:rPr>
        <w:t xml:space="preserve"> = "b827ebd607b5" # replace Device ID </w:t>
      </w:r>
      <w:proofErr w:type="spellStart"/>
      <w:r>
        <w:rPr>
          <w:rFonts w:ascii="Carlito" w:eastAsia="Carlito" w:hAnsi="Carlito" w:cs="Carlito"/>
          <w:sz w:val="22"/>
          <w:szCs w:val="22"/>
        </w:rPr>
        <w:t>authMethod</w:t>
      </w:r>
      <w:proofErr w:type="spellEnd"/>
      <w:r>
        <w:rPr>
          <w:rFonts w:ascii="Carlito" w:eastAsia="Carlito" w:hAnsi="Carlito" w:cs="Carlito"/>
          <w:sz w:val="22"/>
          <w:szCs w:val="22"/>
        </w:rPr>
        <w:t xml:space="preserve"> = "token" </w:t>
      </w:r>
      <w:proofErr w:type="spellStart"/>
      <w:r>
        <w:rPr>
          <w:rFonts w:ascii="Carlito" w:eastAsia="Carlito" w:hAnsi="Carlito" w:cs="Carlito"/>
          <w:sz w:val="22"/>
          <w:szCs w:val="22"/>
        </w:rPr>
        <w:t>authToken</w:t>
      </w:r>
      <w:proofErr w:type="spellEnd"/>
      <w:r>
        <w:rPr>
          <w:rFonts w:ascii="Carlito" w:eastAsia="Carlito" w:hAnsi="Carlito" w:cs="Carlito"/>
          <w:sz w:val="22"/>
          <w:szCs w:val="22"/>
        </w:rPr>
        <w:t xml:space="preserve"> = "LWVpQPaVQ166HWN48f"  # Replace the </w:t>
      </w:r>
      <w:proofErr w:type="spellStart"/>
      <w:r>
        <w:rPr>
          <w:rFonts w:ascii="Carlito" w:eastAsia="Carlito" w:hAnsi="Carlito" w:cs="Carlito"/>
          <w:sz w:val="22"/>
          <w:szCs w:val="22"/>
        </w:rPr>
        <w:t>authtoken</w:t>
      </w:r>
      <w:proofErr w:type="spellEnd"/>
    </w:p>
    <w:p w:rsidR="00BE7DE8" w:rsidRDefault="00BE7DE8">
      <w:pPr>
        <w:spacing w:line="200" w:lineRule="exact"/>
      </w:pPr>
    </w:p>
    <w:p w:rsidR="00BE7DE8" w:rsidRDefault="00BE7DE8">
      <w:pPr>
        <w:spacing w:before="15" w:line="260" w:lineRule="exact"/>
        <w:rPr>
          <w:sz w:val="26"/>
          <w:szCs w:val="26"/>
        </w:rPr>
      </w:pPr>
    </w:p>
    <w:p w:rsidR="00BE7DE8" w:rsidRDefault="00972D55">
      <w:pPr>
        <w:spacing w:line="844" w:lineRule="auto"/>
        <w:ind w:left="584" w:right="3797" w:hanging="274"/>
        <w:rPr>
          <w:rFonts w:ascii="Carlito" w:eastAsia="Carlito" w:hAnsi="Carlito" w:cs="Carlito"/>
          <w:sz w:val="22"/>
          <w:szCs w:val="22"/>
        </w:rPr>
      </w:pPr>
      <w:proofErr w:type="spellStart"/>
      <w:proofErr w:type="gramStart"/>
      <w:r>
        <w:rPr>
          <w:rFonts w:ascii="Carlito" w:eastAsia="Carlito" w:hAnsi="Carlito" w:cs="Carlito"/>
          <w:sz w:val="22"/>
          <w:szCs w:val="22"/>
        </w:rPr>
        <w:t>def</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myCommandCallback</w:t>
      </w:r>
      <w:proofErr w:type="spellEnd"/>
      <w:r>
        <w:rPr>
          <w:rFonts w:ascii="Carlito" w:eastAsia="Carlito" w:hAnsi="Carlito" w:cs="Carlito"/>
          <w:sz w:val="22"/>
          <w:szCs w:val="22"/>
        </w:rPr>
        <w:t>(</w:t>
      </w:r>
      <w:proofErr w:type="spellStart"/>
      <w:r>
        <w:rPr>
          <w:rFonts w:ascii="Carlito" w:eastAsia="Carlito" w:hAnsi="Carlito" w:cs="Carlito"/>
          <w:sz w:val="22"/>
          <w:szCs w:val="22"/>
        </w:rPr>
        <w:t>cmd</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func</w:t>
      </w:r>
      <w:proofErr w:type="spellEnd"/>
      <w:r>
        <w:rPr>
          <w:rFonts w:ascii="Carlito" w:eastAsia="Carlito" w:hAnsi="Carlito" w:cs="Carlito"/>
          <w:sz w:val="22"/>
          <w:szCs w:val="22"/>
        </w:rPr>
        <w:t xml:space="preserve">  on for </w:t>
      </w:r>
      <w:proofErr w:type="spellStart"/>
      <w:r>
        <w:rPr>
          <w:rFonts w:ascii="Carlito" w:eastAsia="Carlito" w:hAnsi="Carlito" w:cs="Carlito"/>
          <w:sz w:val="22"/>
          <w:szCs w:val="22"/>
        </w:rPr>
        <w:t>Callbackif</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cm.data</w:t>
      </w:r>
      <w:proofErr w:type="spellEnd"/>
      <w:r>
        <w:rPr>
          <w:rFonts w:ascii="Carlito" w:eastAsia="Carlito" w:hAnsi="Carlito" w:cs="Carlito"/>
          <w:sz w:val="22"/>
          <w:szCs w:val="22"/>
        </w:rPr>
        <w:t>['command'] == '</w:t>
      </w:r>
      <w:proofErr w:type="spellStart"/>
      <w:r>
        <w:rPr>
          <w:rFonts w:ascii="Carlito" w:eastAsia="Carlito" w:hAnsi="Carlito" w:cs="Carlito"/>
          <w:sz w:val="22"/>
          <w:szCs w:val="22"/>
        </w:rPr>
        <w:t>motoron</w:t>
      </w:r>
      <w:proofErr w:type="spellEnd"/>
      <w:r>
        <w:rPr>
          <w:rFonts w:ascii="Carlito" w:eastAsia="Carlito" w:hAnsi="Carlito" w:cs="Carlito"/>
          <w:sz w:val="22"/>
          <w:szCs w:val="22"/>
        </w:rPr>
        <w:t>':</w:t>
      </w:r>
    </w:p>
    <w:p w:rsidR="00BE7DE8" w:rsidRDefault="00972D55">
      <w:pPr>
        <w:ind w:left="314"/>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"MOTOR ON IS RECEIVED")</w:t>
      </w:r>
    </w:p>
    <w:p w:rsidR="00BE7DE8" w:rsidRDefault="00BE7DE8">
      <w:pPr>
        <w:spacing w:before="6" w:line="180" w:lineRule="exact"/>
        <w:rPr>
          <w:sz w:val="19"/>
          <w:szCs w:val="19"/>
        </w:rPr>
      </w:pPr>
    </w:p>
    <w:p w:rsidR="00BE7DE8" w:rsidRDefault="00972D55">
      <w:pPr>
        <w:ind w:left="208"/>
        <w:rPr>
          <w:rFonts w:ascii="Carlito" w:eastAsia="Carlito" w:hAnsi="Carlito" w:cs="Carlito"/>
          <w:sz w:val="22"/>
          <w:szCs w:val="22"/>
        </w:rPr>
      </w:pPr>
      <w:proofErr w:type="spellStart"/>
      <w:proofErr w:type="gramStart"/>
      <w:r>
        <w:rPr>
          <w:rFonts w:ascii="Carlito" w:eastAsia="Carlito" w:hAnsi="Carlito" w:cs="Carlito"/>
          <w:sz w:val="22"/>
          <w:szCs w:val="22"/>
        </w:rPr>
        <w:t>elif</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cmd.data</w:t>
      </w:r>
      <w:proofErr w:type="spellEnd"/>
      <w:r>
        <w:rPr>
          <w:rFonts w:ascii="Carlito" w:eastAsia="Carlito" w:hAnsi="Carlito" w:cs="Carlito"/>
          <w:sz w:val="22"/>
          <w:szCs w:val="22"/>
        </w:rPr>
        <w:t>['command'] == '</w:t>
      </w:r>
      <w:proofErr w:type="spellStart"/>
      <w:r>
        <w:rPr>
          <w:rFonts w:ascii="Carlito" w:eastAsia="Carlito" w:hAnsi="Carlito" w:cs="Carlito"/>
          <w:sz w:val="22"/>
          <w:szCs w:val="22"/>
        </w:rPr>
        <w:t>motoroﬀ</w:t>
      </w:r>
      <w:proofErr w:type="spellEnd"/>
      <w:r>
        <w:rPr>
          <w:rFonts w:ascii="Carlito" w:eastAsia="Carlito" w:hAnsi="Carlito" w:cs="Carlito"/>
          <w:sz w:val="22"/>
          <w:szCs w:val="22"/>
        </w:rPr>
        <w:t>':print("MOTOR OFF IS RECEIVED")</w:t>
      </w:r>
    </w:p>
    <w:p w:rsidR="00BE7DE8" w:rsidRDefault="00BE7DE8">
      <w:pPr>
        <w:spacing w:before="11" w:line="260" w:lineRule="exact"/>
        <w:rPr>
          <w:sz w:val="26"/>
          <w:szCs w:val="26"/>
        </w:rPr>
      </w:pPr>
    </w:p>
    <w:p w:rsidR="00BE7DE8" w:rsidRDefault="00972D55">
      <w:pPr>
        <w:ind w:left="206"/>
        <w:rPr>
          <w:rFonts w:ascii="Carlito" w:eastAsia="Carlito" w:hAnsi="Carlito" w:cs="Carlito"/>
          <w:sz w:val="22"/>
          <w:szCs w:val="22"/>
        </w:rPr>
      </w:pPr>
      <w:proofErr w:type="gramStart"/>
      <w:r>
        <w:rPr>
          <w:rFonts w:ascii="Carlito" w:eastAsia="Carlito" w:hAnsi="Carlito" w:cs="Carlito"/>
          <w:sz w:val="22"/>
          <w:szCs w:val="22"/>
        </w:rPr>
        <w:t>if</w:t>
      </w:r>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cmd.command</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setInterval</w:t>
      </w:r>
      <w:proofErr w:type="spellEnd"/>
      <w:r>
        <w:rPr>
          <w:rFonts w:ascii="Carlito" w:eastAsia="Carlito" w:hAnsi="Carlito" w:cs="Carlito"/>
          <w:sz w:val="22"/>
          <w:szCs w:val="22"/>
        </w:rPr>
        <w:t>":</w:t>
      </w:r>
    </w:p>
    <w:p w:rsidR="00BE7DE8" w:rsidRDefault="00BE7DE8">
      <w:pPr>
        <w:spacing w:line="200" w:lineRule="exact"/>
      </w:pPr>
    </w:p>
    <w:p w:rsidR="00BE7DE8" w:rsidRDefault="00BE7DE8">
      <w:pPr>
        <w:spacing w:before="1" w:line="280" w:lineRule="exact"/>
        <w:rPr>
          <w:sz w:val="28"/>
          <w:szCs w:val="28"/>
        </w:rPr>
      </w:pPr>
    </w:p>
    <w:p w:rsidR="00BE7DE8" w:rsidRDefault="00972D55">
      <w:pPr>
        <w:ind w:left="255"/>
        <w:rPr>
          <w:rFonts w:ascii="Carlito" w:eastAsia="Carlito" w:hAnsi="Carlito" w:cs="Carlito"/>
          <w:sz w:val="22"/>
          <w:szCs w:val="22"/>
        </w:rPr>
      </w:pPr>
      <w:proofErr w:type="gramStart"/>
      <w:r>
        <w:rPr>
          <w:rFonts w:ascii="Carlito" w:eastAsia="Carlito" w:hAnsi="Carlito" w:cs="Carlito"/>
          <w:sz w:val="22"/>
          <w:szCs w:val="22"/>
        </w:rPr>
        <w:t>else</w:t>
      </w:r>
      <w:proofErr w:type="gramEnd"/>
      <w:r>
        <w:rPr>
          <w:rFonts w:ascii="Carlito" w:eastAsia="Carlito" w:hAnsi="Carlito" w:cs="Carlito"/>
          <w:sz w:val="22"/>
          <w:szCs w:val="22"/>
        </w:rPr>
        <w:t>:</w:t>
      </w:r>
    </w:p>
    <w:p w:rsidR="00BE7DE8" w:rsidRDefault="00BE7DE8">
      <w:pPr>
        <w:spacing w:before="6" w:line="100" w:lineRule="exact"/>
        <w:rPr>
          <w:sz w:val="11"/>
          <w:szCs w:val="11"/>
        </w:rPr>
      </w:pPr>
    </w:p>
    <w:p w:rsidR="00BE7DE8" w:rsidRDefault="00BE7DE8">
      <w:pPr>
        <w:spacing w:line="200" w:lineRule="exact"/>
      </w:pPr>
    </w:p>
    <w:p w:rsidR="00BE7DE8" w:rsidRDefault="00972D55">
      <w:pPr>
        <w:ind w:left="112"/>
        <w:rPr>
          <w:rFonts w:ascii="Carlito" w:eastAsia="Carlito" w:hAnsi="Carlito" w:cs="Carlito"/>
          <w:sz w:val="22"/>
          <w:szCs w:val="22"/>
        </w:rPr>
      </w:pPr>
      <w:proofErr w:type="gramStart"/>
      <w:r>
        <w:rPr>
          <w:rFonts w:ascii="Carlito" w:eastAsia="Carlito" w:hAnsi="Carlito" w:cs="Carlito"/>
          <w:sz w:val="22"/>
          <w:szCs w:val="22"/>
        </w:rPr>
        <w:t>if</w:t>
      </w:r>
      <w:proofErr w:type="gramEnd"/>
      <w:r>
        <w:rPr>
          <w:rFonts w:ascii="Carlito" w:eastAsia="Carlito" w:hAnsi="Carlito" w:cs="Carlito"/>
          <w:sz w:val="22"/>
          <w:szCs w:val="22"/>
        </w:rPr>
        <w:t xml:space="preserve"> 'interval' not in </w:t>
      </w:r>
      <w:proofErr w:type="spellStart"/>
      <w:r>
        <w:rPr>
          <w:rFonts w:ascii="Carlito" w:eastAsia="Carlito" w:hAnsi="Carlito" w:cs="Carlito"/>
          <w:sz w:val="22"/>
          <w:szCs w:val="22"/>
        </w:rPr>
        <w:t>cmd.data</w:t>
      </w:r>
      <w:proofErr w:type="spellEnd"/>
      <w:r>
        <w:rPr>
          <w:rFonts w:ascii="Carlito" w:eastAsia="Carlito" w:hAnsi="Carlito" w:cs="Carlito"/>
          <w:sz w:val="22"/>
          <w:szCs w:val="22"/>
        </w:rPr>
        <w:t>:</w:t>
      </w:r>
    </w:p>
    <w:p w:rsidR="00BE7DE8" w:rsidRDefault="00BE7DE8">
      <w:pPr>
        <w:spacing w:before="1" w:line="120" w:lineRule="exact"/>
        <w:rPr>
          <w:sz w:val="12"/>
          <w:szCs w:val="12"/>
        </w:rPr>
      </w:pPr>
    </w:p>
    <w:p w:rsidR="00BE7DE8" w:rsidRDefault="00972D55">
      <w:pPr>
        <w:ind w:left="394"/>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"Error - command is missing </w:t>
      </w:r>
      <w:proofErr w:type="spellStart"/>
      <w:r>
        <w:rPr>
          <w:rFonts w:ascii="Carlito" w:eastAsia="Carlito" w:hAnsi="Carlito" w:cs="Carlito"/>
          <w:sz w:val="22"/>
          <w:szCs w:val="22"/>
        </w:rPr>
        <w:t>requiredinforma</w:t>
      </w:r>
      <w:proofErr w:type="spellEnd"/>
      <w:r>
        <w:rPr>
          <w:rFonts w:ascii="Carlito" w:eastAsia="Carlito" w:hAnsi="Carlito" w:cs="Carlito"/>
          <w:sz w:val="22"/>
          <w:szCs w:val="22"/>
        </w:rPr>
        <w:t xml:space="preserve">  on: 'interval'")</w:t>
      </w:r>
    </w:p>
    <w:p w:rsidR="00BE7DE8" w:rsidRDefault="00BE7DE8">
      <w:pPr>
        <w:spacing w:before="1" w:line="140" w:lineRule="exact"/>
        <w:rPr>
          <w:sz w:val="14"/>
          <w:szCs w:val="14"/>
        </w:rPr>
      </w:pPr>
    </w:p>
    <w:p w:rsidR="00BE7DE8" w:rsidRDefault="00BE7DE8">
      <w:pPr>
        <w:spacing w:line="200" w:lineRule="exact"/>
      </w:pPr>
    </w:p>
    <w:p w:rsidR="00BE7DE8" w:rsidRDefault="00BE7DE8">
      <w:pPr>
        <w:spacing w:line="200" w:lineRule="exact"/>
      </w:pPr>
    </w:p>
    <w:p w:rsidR="00BE7DE8" w:rsidRDefault="00972D55">
      <w:pPr>
        <w:ind w:left="394"/>
        <w:rPr>
          <w:rFonts w:ascii="Carlito" w:eastAsia="Carlito" w:hAnsi="Carlito" w:cs="Carlito"/>
          <w:sz w:val="22"/>
          <w:szCs w:val="22"/>
        </w:rPr>
      </w:pPr>
      <w:proofErr w:type="gramStart"/>
      <w:r>
        <w:rPr>
          <w:rFonts w:ascii="Carlito" w:eastAsia="Carlito" w:hAnsi="Carlito" w:cs="Carlito"/>
          <w:sz w:val="22"/>
          <w:szCs w:val="22"/>
        </w:rPr>
        <w:t>interval</w:t>
      </w:r>
      <w:proofErr w:type="gramEnd"/>
      <w:r>
        <w:rPr>
          <w:rFonts w:ascii="Carlito" w:eastAsia="Carlito" w:hAnsi="Carlito" w:cs="Carlito"/>
          <w:sz w:val="22"/>
          <w:szCs w:val="22"/>
        </w:rPr>
        <w:t xml:space="preserve"> = </w:t>
      </w:r>
      <w:proofErr w:type="spellStart"/>
      <w:r>
        <w:rPr>
          <w:rFonts w:ascii="Carlito" w:eastAsia="Carlito" w:hAnsi="Carlito" w:cs="Carlito"/>
          <w:sz w:val="22"/>
          <w:szCs w:val="22"/>
        </w:rPr>
        <w:t>cmd.data</w:t>
      </w:r>
      <w:proofErr w:type="spellEnd"/>
      <w:r>
        <w:rPr>
          <w:rFonts w:ascii="Carlito" w:eastAsia="Carlito" w:hAnsi="Carlito" w:cs="Carlito"/>
          <w:sz w:val="22"/>
          <w:szCs w:val="22"/>
        </w:rPr>
        <w:t>['interval']</w:t>
      </w:r>
    </w:p>
    <w:p w:rsidR="00BE7DE8" w:rsidRDefault="00BE7DE8">
      <w:pPr>
        <w:spacing w:before="6" w:line="160" w:lineRule="exact"/>
        <w:rPr>
          <w:sz w:val="17"/>
          <w:szCs w:val="17"/>
        </w:rPr>
      </w:pPr>
    </w:p>
    <w:p w:rsidR="00BE7DE8" w:rsidRDefault="00BE7DE8">
      <w:pPr>
        <w:spacing w:line="200" w:lineRule="exact"/>
      </w:pPr>
    </w:p>
    <w:p w:rsidR="00BE7DE8" w:rsidRDefault="00972D55">
      <w:pPr>
        <w:ind w:left="314"/>
        <w:rPr>
          <w:rFonts w:ascii="Carlito" w:eastAsia="Carlito" w:hAnsi="Carlito" w:cs="Carlito"/>
          <w:sz w:val="22"/>
          <w:szCs w:val="22"/>
        </w:rPr>
      </w:pPr>
      <w:proofErr w:type="spellStart"/>
      <w:proofErr w:type="gramStart"/>
      <w:r>
        <w:rPr>
          <w:rFonts w:ascii="Carlito" w:eastAsia="Carlito" w:hAnsi="Carlito" w:cs="Carlito"/>
          <w:sz w:val="22"/>
          <w:szCs w:val="22"/>
        </w:rPr>
        <w:t>elif</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cmd.command</w:t>
      </w:r>
      <w:proofErr w:type="spellEnd"/>
      <w:r>
        <w:rPr>
          <w:rFonts w:ascii="Carlito" w:eastAsia="Carlito" w:hAnsi="Carlito" w:cs="Carlito"/>
          <w:sz w:val="22"/>
          <w:szCs w:val="22"/>
        </w:rPr>
        <w:t xml:space="preserve"> == "print":</w:t>
      </w:r>
    </w:p>
    <w:p w:rsidR="00BE7DE8" w:rsidRDefault="00972D55">
      <w:pPr>
        <w:spacing w:before="46"/>
        <w:ind w:left="314"/>
        <w:rPr>
          <w:rFonts w:ascii="Carlito" w:eastAsia="Carlito" w:hAnsi="Carlito" w:cs="Carlito"/>
          <w:sz w:val="22"/>
          <w:szCs w:val="22"/>
        </w:rPr>
      </w:pPr>
      <w:proofErr w:type="gramStart"/>
      <w:r>
        <w:rPr>
          <w:rFonts w:ascii="Carlito" w:eastAsia="Carlito" w:hAnsi="Carlito" w:cs="Carlito"/>
          <w:sz w:val="22"/>
          <w:szCs w:val="22"/>
        </w:rPr>
        <w:t>if</w:t>
      </w:r>
      <w:proofErr w:type="gramEnd"/>
      <w:r>
        <w:rPr>
          <w:rFonts w:ascii="Carlito" w:eastAsia="Carlito" w:hAnsi="Carlito" w:cs="Carlito"/>
          <w:sz w:val="22"/>
          <w:szCs w:val="22"/>
        </w:rPr>
        <w:t xml:space="preserve"> 'message' not in </w:t>
      </w:r>
      <w:proofErr w:type="spellStart"/>
      <w:r>
        <w:rPr>
          <w:rFonts w:ascii="Carlito" w:eastAsia="Carlito" w:hAnsi="Carlito" w:cs="Carlito"/>
          <w:sz w:val="22"/>
          <w:szCs w:val="22"/>
        </w:rPr>
        <w:t>cmd.data</w:t>
      </w:r>
      <w:proofErr w:type="spellEnd"/>
      <w:r>
        <w:rPr>
          <w:rFonts w:ascii="Carlito" w:eastAsia="Carlito" w:hAnsi="Carlito" w:cs="Carlito"/>
          <w:sz w:val="22"/>
          <w:szCs w:val="22"/>
        </w:rPr>
        <w:t>:</w:t>
      </w:r>
    </w:p>
    <w:p w:rsidR="00BE7DE8" w:rsidRDefault="00972D55">
      <w:pPr>
        <w:spacing w:before="91"/>
        <w:ind w:left="1142"/>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"Error - </w:t>
      </w:r>
      <w:proofErr w:type="spellStart"/>
      <w:r>
        <w:rPr>
          <w:rFonts w:ascii="Carlito" w:eastAsia="Carlito" w:hAnsi="Carlito" w:cs="Carlito"/>
          <w:sz w:val="22"/>
          <w:szCs w:val="22"/>
        </w:rPr>
        <w:t>commandis</w:t>
      </w:r>
      <w:proofErr w:type="spellEnd"/>
      <w:r>
        <w:rPr>
          <w:rFonts w:ascii="Carlito" w:eastAsia="Carlito" w:hAnsi="Carlito" w:cs="Carlito"/>
          <w:sz w:val="22"/>
          <w:szCs w:val="22"/>
        </w:rPr>
        <w:t xml:space="preserve"> missing </w:t>
      </w:r>
      <w:proofErr w:type="spellStart"/>
      <w:r>
        <w:rPr>
          <w:rFonts w:ascii="Carlito" w:eastAsia="Carlito" w:hAnsi="Carlito" w:cs="Carlito"/>
          <w:sz w:val="22"/>
          <w:szCs w:val="22"/>
        </w:rPr>
        <w:t>requiredinforma</w:t>
      </w:r>
      <w:proofErr w:type="spellEnd"/>
      <w:r>
        <w:rPr>
          <w:rFonts w:ascii="Carlito" w:eastAsia="Carlito" w:hAnsi="Carlito" w:cs="Carlito"/>
          <w:sz w:val="22"/>
          <w:szCs w:val="22"/>
        </w:rPr>
        <w:t xml:space="preserve">  on: 'message'")</w:t>
      </w:r>
    </w:p>
    <w:p w:rsidR="00BE7DE8" w:rsidRDefault="00972D55">
      <w:pPr>
        <w:spacing w:before="61"/>
        <w:ind w:left="1142"/>
        <w:rPr>
          <w:rFonts w:ascii="Carlito" w:eastAsia="Carlito" w:hAnsi="Carlito" w:cs="Carlito"/>
          <w:sz w:val="22"/>
          <w:szCs w:val="22"/>
        </w:rPr>
      </w:pPr>
      <w:proofErr w:type="spellStart"/>
      <w:proofErr w:type="gramStart"/>
      <w:r>
        <w:rPr>
          <w:rFonts w:ascii="Carlito" w:eastAsia="Carlito" w:hAnsi="Carlito" w:cs="Carlito"/>
          <w:sz w:val="22"/>
          <w:szCs w:val="22"/>
        </w:rPr>
        <w:t>else:</w:t>
      </w:r>
      <w:proofErr w:type="gramEnd"/>
      <w:r>
        <w:rPr>
          <w:rFonts w:ascii="Carlito" w:eastAsia="Carlito" w:hAnsi="Carlito" w:cs="Carlito"/>
          <w:sz w:val="22"/>
          <w:szCs w:val="22"/>
        </w:rPr>
        <w:t>output</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cmd.data</w:t>
      </w:r>
      <w:proofErr w:type="spellEnd"/>
      <w:r>
        <w:rPr>
          <w:rFonts w:ascii="Carlito" w:eastAsia="Carlito" w:hAnsi="Carlito" w:cs="Carlito"/>
          <w:sz w:val="22"/>
          <w:szCs w:val="22"/>
        </w:rPr>
        <w:t>['message']</w:t>
      </w:r>
    </w:p>
    <w:p w:rsidR="00BE7DE8" w:rsidRDefault="00972D55">
      <w:pPr>
        <w:spacing w:before="61"/>
        <w:ind w:left="1106" w:right="6848"/>
        <w:jc w:val="center"/>
        <w:rPr>
          <w:rFonts w:ascii="Carlito" w:eastAsia="Carlito" w:hAnsi="Carlito" w:cs="Carlito"/>
          <w:sz w:val="22"/>
          <w:szCs w:val="22"/>
        </w:rPr>
        <w:sectPr w:rsidR="00BE7DE8">
          <w:pgSz w:w="12240" w:h="15840"/>
          <w:pgMar w:top="1440" w:right="1720" w:bottom="280" w:left="1320" w:header="720" w:footer="720" w:gutter="0"/>
          <w:cols w:space="720"/>
        </w:sectPr>
      </w:pPr>
      <w:proofErr w:type="gramStart"/>
      <w:r>
        <w:rPr>
          <w:rFonts w:ascii="Carlito" w:eastAsia="Carlito" w:hAnsi="Carlito" w:cs="Carlito"/>
          <w:sz w:val="22"/>
          <w:szCs w:val="22"/>
        </w:rPr>
        <w:t>print(</w:t>
      </w:r>
      <w:proofErr w:type="gramEnd"/>
      <w:r>
        <w:rPr>
          <w:rFonts w:ascii="Carlito" w:eastAsia="Carlito" w:hAnsi="Carlito" w:cs="Carlito"/>
          <w:sz w:val="22"/>
          <w:szCs w:val="22"/>
        </w:rPr>
        <w:t>output)</w:t>
      </w:r>
    </w:p>
    <w:p w:rsidR="00BE7DE8" w:rsidRDefault="00BE7DE8">
      <w:pPr>
        <w:spacing w:before="5" w:line="140" w:lineRule="exact"/>
        <w:rPr>
          <w:sz w:val="14"/>
          <w:szCs w:val="14"/>
        </w:rPr>
      </w:pPr>
    </w:p>
    <w:p w:rsidR="00BE7DE8" w:rsidRDefault="00BE7DE8">
      <w:pPr>
        <w:spacing w:line="200" w:lineRule="exact"/>
      </w:pPr>
    </w:p>
    <w:p w:rsidR="00BE7DE8" w:rsidRDefault="00BE7DE8">
      <w:pPr>
        <w:spacing w:line="200" w:lineRule="exact"/>
      </w:pPr>
    </w:p>
    <w:p w:rsidR="00BE7DE8" w:rsidRDefault="00972D55">
      <w:pPr>
        <w:spacing w:before="15"/>
        <w:ind w:left="120"/>
        <w:rPr>
          <w:rFonts w:ascii="Carlito" w:eastAsia="Carlito" w:hAnsi="Carlito" w:cs="Carlito"/>
          <w:sz w:val="22"/>
          <w:szCs w:val="22"/>
        </w:rPr>
      </w:pPr>
      <w:proofErr w:type="gramStart"/>
      <w:r>
        <w:rPr>
          <w:rFonts w:ascii="Carlito" w:eastAsia="Carlito" w:hAnsi="Carlito" w:cs="Carlito"/>
          <w:sz w:val="22"/>
          <w:szCs w:val="22"/>
        </w:rPr>
        <w:t>try</w:t>
      </w:r>
      <w:proofErr w:type="gramEnd"/>
      <w:r>
        <w:rPr>
          <w:rFonts w:ascii="Carlito" w:eastAsia="Carlito" w:hAnsi="Carlito" w:cs="Carlito"/>
          <w:sz w:val="22"/>
          <w:szCs w:val="22"/>
        </w:rPr>
        <w:t>:</w:t>
      </w:r>
    </w:p>
    <w:p w:rsidR="00BE7DE8" w:rsidRDefault="00BE7DE8">
      <w:pPr>
        <w:spacing w:line="200" w:lineRule="exact"/>
      </w:pPr>
    </w:p>
    <w:p w:rsidR="00BE7DE8" w:rsidRDefault="00BE7DE8">
      <w:pPr>
        <w:spacing w:before="6" w:line="200" w:lineRule="exact"/>
      </w:pPr>
    </w:p>
    <w:p w:rsidR="00BE7DE8" w:rsidRDefault="00972D55">
      <w:pPr>
        <w:ind w:left="588"/>
        <w:rPr>
          <w:rFonts w:ascii="Carlito" w:eastAsia="Carlito" w:hAnsi="Carlito" w:cs="Carlito"/>
          <w:sz w:val="22"/>
          <w:szCs w:val="22"/>
        </w:rPr>
      </w:pPr>
      <w:proofErr w:type="spellStart"/>
      <w:proofErr w:type="gramStart"/>
      <w:r>
        <w:rPr>
          <w:rFonts w:ascii="Carlito" w:eastAsia="Carlito" w:hAnsi="Carlito" w:cs="Carlito"/>
          <w:sz w:val="22"/>
          <w:szCs w:val="22"/>
        </w:rPr>
        <w:t>deviceOp</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proofErr w:type="gramEnd"/>
      <w:r>
        <w:rPr>
          <w:rFonts w:ascii="Carlito" w:eastAsia="Carlito" w:hAnsi="Carlito" w:cs="Carlito"/>
          <w:sz w:val="22"/>
          <w:szCs w:val="22"/>
        </w:rPr>
        <w:t xml:space="preserve"> = {"org": </w:t>
      </w:r>
      <w:proofErr w:type="spellStart"/>
      <w:r>
        <w:rPr>
          <w:rFonts w:ascii="Carlito" w:eastAsia="Carlito" w:hAnsi="Carlito" w:cs="Carlito"/>
          <w:sz w:val="22"/>
          <w:szCs w:val="22"/>
        </w:rPr>
        <w:t>organiza</w:t>
      </w:r>
      <w:proofErr w:type="spellEnd"/>
      <w:r>
        <w:rPr>
          <w:rFonts w:ascii="Carlito" w:eastAsia="Carlito" w:hAnsi="Carlito" w:cs="Carlito"/>
          <w:sz w:val="22"/>
          <w:szCs w:val="22"/>
        </w:rPr>
        <w:t xml:space="preserve">  on, "type": </w:t>
      </w:r>
      <w:proofErr w:type="spellStart"/>
      <w:r>
        <w:rPr>
          <w:rFonts w:ascii="Carlito" w:eastAsia="Carlito" w:hAnsi="Carlito" w:cs="Carlito"/>
          <w:sz w:val="22"/>
          <w:szCs w:val="22"/>
        </w:rPr>
        <w:t>deviceType</w:t>
      </w:r>
      <w:proofErr w:type="spellEnd"/>
      <w:r>
        <w:rPr>
          <w:rFonts w:ascii="Carlito" w:eastAsia="Carlito" w:hAnsi="Carlito" w:cs="Carlito"/>
          <w:sz w:val="22"/>
          <w:szCs w:val="22"/>
        </w:rPr>
        <w:t xml:space="preserve">, "id": </w:t>
      </w:r>
      <w:proofErr w:type="spellStart"/>
      <w:r>
        <w:rPr>
          <w:rFonts w:ascii="Carlito" w:eastAsia="Carlito" w:hAnsi="Carlito" w:cs="Carlito"/>
          <w:sz w:val="22"/>
          <w:szCs w:val="22"/>
        </w:rPr>
        <w:t>deviceId</w:t>
      </w:r>
      <w:proofErr w:type="spellEnd"/>
      <w:r>
        <w:rPr>
          <w:rFonts w:ascii="Carlito" w:eastAsia="Carlito" w:hAnsi="Carlito" w:cs="Carlito"/>
          <w:sz w:val="22"/>
          <w:szCs w:val="22"/>
        </w:rPr>
        <w:t>,"</w:t>
      </w:r>
      <w:proofErr w:type="spellStart"/>
      <w:r>
        <w:rPr>
          <w:rFonts w:ascii="Carlito" w:eastAsia="Carlito" w:hAnsi="Carlito" w:cs="Carlito"/>
          <w:sz w:val="22"/>
          <w:szCs w:val="22"/>
        </w:rPr>
        <w:t>authmethod</w:t>
      </w:r>
      <w:proofErr w:type="spellEnd"/>
      <w:r>
        <w:rPr>
          <w:rFonts w:ascii="Carlito" w:eastAsia="Carlito" w:hAnsi="Carlito" w:cs="Carlito"/>
          <w:sz w:val="22"/>
          <w:szCs w:val="22"/>
        </w:rPr>
        <w:t>":</w:t>
      </w:r>
    </w:p>
    <w:p w:rsidR="00BE7DE8" w:rsidRDefault="00972D55">
      <w:pPr>
        <w:spacing w:before="16" w:line="260" w:lineRule="exact"/>
        <w:ind w:left="314"/>
        <w:rPr>
          <w:rFonts w:ascii="Carlito" w:eastAsia="Carlito" w:hAnsi="Carlito" w:cs="Carlito"/>
          <w:sz w:val="22"/>
          <w:szCs w:val="22"/>
        </w:rPr>
      </w:pPr>
      <w:proofErr w:type="spellStart"/>
      <w:proofErr w:type="gramStart"/>
      <w:r>
        <w:rPr>
          <w:rFonts w:ascii="Carlito" w:eastAsia="Carlito" w:hAnsi="Carlito" w:cs="Carlito"/>
          <w:sz w:val="22"/>
          <w:szCs w:val="22"/>
        </w:rPr>
        <w:t>authMethod</w:t>
      </w:r>
      <w:proofErr w:type="spellEnd"/>
      <w:proofErr w:type="gramEnd"/>
      <w:r>
        <w:rPr>
          <w:rFonts w:ascii="Carlito" w:eastAsia="Carlito" w:hAnsi="Carlito" w:cs="Carlito"/>
          <w:sz w:val="22"/>
          <w:szCs w:val="22"/>
        </w:rPr>
        <w:t>,</w:t>
      </w:r>
    </w:p>
    <w:p w:rsidR="00BE7DE8" w:rsidRDefault="00972D55">
      <w:pPr>
        <w:spacing w:before="65"/>
        <w:ind w:left="1774"/>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auth</w:t>
      </w:r>
      <w:proofErr w:type="spellEnd"/>
      <w:r>
        <w:rPr>
          <w:rFonts w:ascii="Carlito" w:eastAsia="Carlito" w:hAnsi="Carlito" w:cs="Carlito"/>
          <w:sz w:val="22"/>
          <w:szCs w:val="22"/>
        </w:rPr>
        <w:t xml:space="preserve">-token": </w:t>
      </w:r>
      <w:proofErr w:type="spellStart"/>
      <w:r>
        <w:rPr>
          <w:rFonts w:ascii="Carlito" w:eastAsia="Carlito" w:hAnsi="Carlito" w:cs="Carlito"/>
          <w:sz w:val="22"/>
          <w:szCs w:val="22"/>
        </w:rPr>
        <w:t>authToken</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deviceCli</w:t>
      </w:r>
      <w:proofErr w:type="spellEnd"/>
    </w:p>
    <w:p w:rsidR="00BE7DE8" w:rsidRDefault="00972D55">
      <w:pPr>
        <w:spacing w:before="46"/>
        <w:ind w:left="134"/>
        <w:rPr>
          <w:rFonts w:ascii="Carlito" w:eastAsia="Carlito" w:hAnsi="Carlito" w:cs="Carlito"/>
          <w:sz w:val="22"/>
          <w:szCs w:val="22"/>
        </w:rPr>
      </w:pPr>
      <w:r>
        <w:rPr>
          <w:rFonts w:ascii="Carlito" w:eastAsia="Carlito" w:hAnsi="Carlito" w:cs="Carlito"/>
          <w:sz w:val="22"/>
          <w:szCs w:val="22"/>
        </w:rPr>
        <w:t xml:space="preserve">= </w:t>
      </w:r>
      <w:proofErr w:type="spellStart"/>
      <w:proofErr w:type="gramStart"/>
      <w:r>
        <w:rPr>
          <w:rFonts w:ascii="Carlito" w:eastAsia="Carlito" w:hAnsi="Carlito" w:cs="Carlito"/>
          <w:sz w:val="22"/>
          <w:szCs w:val="22"/>
        </w:rPr>
        <w:t>ibmio</w:t>
      </w:r>
      <w:proofErr w:type="spellEnd"/>
      <w:r>
        <w:rPr>
          <w:rFonts w:ascii="Carlito" w:eastAsia="Carlito" w:hAnsi="Carlito" w:cs="Carlito"/>
          <w:sz w:val="22"/>
          <w:szCs w:val="22"/>
        </w:rPr>
        <w:t xml:space="preserve">  .</w:t>
      </w:r>
      <w:proofErr w:type="spellStart"/>
      <w:proofErr w:type="gramEnd"/>
      <w:r>
        <w:rPr>
          <w:rFonts w:ascii="Carlito" w:eastAsia="Carlito" w:hAnsi="Carlito" w:cs="Carlito"/>
          <w:sz w:val="22"/>
          <w:szCs w:val="22"/>
        </w:rPr>
        <w:t>device.Client</w:t>
      </w:r>
      <w:proofErr w:type="spellEnd"/>
      <w:r>
        <w:rPr>
          <w:rFonts w:ascii="Carlito" w:eastAsia="Carlito" w:hAnsi="Carlito" w:cs="Carlito"/>
          <w:sz w:val="22"/>
          <w:szCs w:val="22"/>
        </w:rPr>
        <w:t>(</w:t>
      </w:r>
      <w:proofErr w:type="spellStart"/>
      <w:r>
        <w:rPr>
          <w:rFonts w:ascii="Carlito" w:eastAsia="Carlito" w:hAnsi="Carlito" w:cs="Carlito"/>
          <w:sz w:val="22"/>
          <w:szCs w:val="22"/>
        </w:rPr>
        <w:t>deviceOp</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r>
        <w:rPr>
          <w:rFonts w:ascii="Carlito" w:eastAsia="Carlito" w:hAnsi="Carlito" w:cs="Carlito"/>
          <w:sz w:val="22"/>
          <w:szCs w:val="22"/>
        </w:rPr>
        <w:t>)#</w:t>
      </w:r>
    </w:p>
    <w:p w:rsidR="00BE7DE8" w:rsidRDefault="00972D55">
      <w:pPr>
        <w:spacing w:before="61"/>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20" w:lineRule="exact"/>
        <w:rPr>
          <w:sz w:val="12"/>
          <w:szCs w:val="12"/>
        </w:rPr>
      </w:pPr>
    </w:p>
    <w:p w:rsidR="00BE7DE8" w:rsidRDefault="00BE7DE8">
      <w:pPr>
        <w:spacing w:line="200" w:lineRule="exact"/>
      </w:pPr>
    </w:p>
    <w:p w:rsidR="00BE7DE8" w:rsidRDefault="00BE7DE8">
      <w:pPr>
        <w:spacing w:line="200" w:lineRule="exact"/>
      </w:pPr>
    </w:p>
    <w:p w:rsidR="00BE7DE8" w:rsidRDefault="00972D55">
      <w:pPr>
        <w:ind w:left="120"/>
        <w:rPr>
          <w:rFonts w:ascii="Carlito" w:eastAsia="Carlito" w:hAnsi="Carlito" w:cs="Carlito"/>
          <w:sz w:val="22"/>
          <w:szCs w:val="22"/>
        </w:rPr>
      </w:pPr>
      <w:proofErr w:type="spellStart"/>
      <w:proofErr w:type="gramStart"/>
      <w:r>
        <w:rPr>
          <w:rFonts w:ascii="Carlito" w:eastAsia="Carlito" w:hAnsi="Carlito" w:cs="Carlito"/>
          <w:sz w:val="22"/>
          <w:szCs w:val="22"/>
        </w:rPr>
        <w:t>exceptExcep</w:t>
      </w:r>
      <w:proofErr w:type="spellEnd"/>
      <w:r>
        <w:rPr>
          <w:rFonts w:ascii="Carlito" w:eastAsia="Carlito" w:hAnsi="Carlito" w:cs="Carlito"/>
          <w:sz w:val="22"/>
          <w:szCs w:val="22"/>
        </w:rPr>
        <w:t xml:space="preserve">  on</w:t>
      </w:r>
      <w:proofErr w:type="gramEnd"/>
      <w:r>
        <w:rPr>
          <w:rFonts w:ascii="Carlito" w:eastAsia="Carlito" w:hAnsi="Carlito" w:cs="Carlito"/>
          <w:sz w:val="22"/>
          <w:szCs w:val="22"/>
        </w:rPr>
        <w:t xml:space="preserve"> as e:</w:t>
      </w:r>
    </w:p>
    <w:p w:rsidR="00BE7DE8" w:rsidRDefault="00BE7DE8">
      <w:pPr>
        <w:spacing w:before="6" w:line="100" w:lineRule="exact"/>
        <w:rPr>
          <w:sz w:val="10"/>
          <w:szCs w:val="10"/>
        </w:rPr>
      </w:pPr>
    </w:p>
    <w:p w:rsidR="00BE7DE8" w:rsidRDefault="00972D55">
      <w:pPr>
        <w:ind w:left="588"/>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"Caught </w:t>
      </w:r>
      <w:proofErr w:type="spellStart"/>
      <w:r>
        <w:rPr>
          <w:rFonts w:ascii="Carlito" w:eastAsia="Carlito" w:hAnsi="Carlito" w:cs="Carlito"/>
          <w:sz w:val="22"/>
          <w:szCs w:val="22"/>
        </w:rPr>
        <w:t>excep</w:t>
      </w:r>
      <w:proofErr w:type="spellEnd"/>
      <w:r>
        <w:rPr>
          <w:rFonts w:ascii="Carlito" w:eastAsia="Carlito" w:hAnsi="Carlito" w:cs="Carlito"/>
          <w:sz w:val="22"/>
          <w:szCs w:val="22"/>
        </w:rPr>
        <w:t xml:space="preserve">  on </w:t>
      </w:r>
      <w:proofErr w:type="spellStart"/>
      <w:r>
        <w:rPr>
          <w:rFonts w:ascii="Carlito" w:eastAsia="Carlito" w:hAnsi="Carlito" w:cs="Carlito"/>
          <w:sz w:val="22"/>
          <w:szCs w:val="22"/>
        </w:rPr>
        <w:t>connec</w:t>
      </w:r>
      <w:proofErr w:type="spellEnd"/>
      <w:r>
        <w:rPr>
          <w:rFonts w:ascii="Carlito" w:eastAsia="Carlito" w:hAnsi="Carlito" w:cs="Carlito"/>
          <w:sz w:val="22"/>
          <w:szCs w:val="22"/>
        </w:rPr>
        <w:t xml:space="preserve">  ng device: %s" % </w:t>
      </w:r>
      <w:proofErr w:type="spellStart"/>
      <w:r>
        <w:rPr>
          <w:rFonts w:ascii="Carlito" w:eastAsia="Carlito" w:hAnsi="Carlito" w:cs="Carlito"/>
          <w:sz w:val="22"/>
          <w:szCs w:val="22"/>
        </w:rPr>
        <w:t>str</w:t>
      </w:r>
      <w:proofErr w:type="spellEnd"/>
      <w:r>
        <w:rPr>
          <w:rFonts w:ascii="Carlito" w:eastAsia="Carlito" w:hAnsi="Carlito" w:cs="Carlito"/>
          <w:sz w:val="22"/>
          <w:szCs w:val="22"/>
        </w:rPr>
        <w:t>(e))</w:t>
      </w:r>
      <w:proofErr w:type="spellStart"/>
      <w:r>
        <w:rPr>
          <w:rFonts w:ascii="Carlito" w:eastAsia="Carlito" w:hAnsi="Carlito" w:cs="Carlito"/>
          <w:sz w:val="22"/>
          <w:szCs w:val="22"/>
        </w:rPr>
        <w:t>sys.exit</w:t>
      </w:r>
      <w:proofErr w:type="spellEnd"/>
      <w:r>
        <w:rPr>
          <w:rFonts w:ascii="Carlito" w:eastAsia="Carlito" w:hAnsi="Carlito" w:cs="Carlito"/>
          <w:sz w:val="22"/>
          <w:szCs w:val="22"/>
        </w:rPr>
        <w:t>()</w:t>
      </w:r>
    </w:p>
    <w:p w:rsidR="00BE7DE8" w:rsidRDefault="00BE7DE8">
      <w:pPr>
        <w:spacing w:before="1" w:line="140" w:lineRule="exact"/>
        <w:rPr>
          <w:sz w:val="14"/>
          <w:szCs w:val="14"/>
        </w:rPr>
      </w:pPr>
    </w:p>
    <w:p w:rsidR="00BE7DE8" w:rsidRDefault="00BE7DE8">
      <w:pPr>
        <w:spacing w:line="200" w:lineRule="exact"/>
      </w:pPr>
    </w:p>
    <w:p w:rsidR="00BE7DE8" w:rsidRDefault="00BE7DE8">
      <w:pPr>
        <w:spacing w:line="200" w:lineRule="exact"/>
      </w:pPr>
    </w:p>
    <w:p w:rsidR="00BE7DE8" w:rsidRDefault="00972D55">
      <w:pPr>
        <w:ind w:left="300"/>
        <w:rPr>
          <w:rFonts w:ascii="Carlito" w:eastAsia="Carlito" w:hAnsi="Carlito" w:cs="Carlito"/>
          <w:sz w:val="22"/>
          <w:szCs w:val="22"/>
        </w:rPr>
      </w:pPr>
      <w:r>
        <w:rPr>
          <w:rFonts w:ascii="Carlito" w:eastAsia="Carlito" w:hAnsi="Carlito" w:cs="Carlito"/>
          <w:sz w:val="22"/>
          <w:szCs w:val="22"/>
        </w:rPr>
        <w:t xml:space="preserve"># Connect and send a </w:t>
      </w:r>
      <w:proofErr w:type="spellStart"/>
      <w:r>
        <w:rPr>
          <w:rFonts w:ascii="Carlito" w:eastAsia="Carlito" w:hAnsi="Carlito" w:cs="Carlito"/>
          <w:sz w:val="22"/>
          <w:szCs w:val="22"/>
        </w:rPr>
        <w:t>datapoint</w:t>
      </w:r>
      <w:proofErr w:type="spellEnd"/>
      <w:r>
        <w:rPr>
          <w:rFonts w:ascii="Carlito" w:eastAsia="Carlito" w:hAnsi="Carlito" w:cs="Carlito"/>
          <w:sz w:val="22"/>
          <w:szCs w:val="22"/>
        </w:rPr>
        <w:t xml:space="preserve"> "hello" with value "world" into the cloud as an event </w:t>
      </w:r>
      <w:proofErr w:type="spellStart"/>
      <w:r>
        <w:rPr>
          <w:rFonts w:ascii="Carlito" w:eastAsia="Carlito" w:hAnsi="Carlito" w:cs="Carlito"/>
          <w:sz w:val="22"/>
          <w:szCs w:val="22"/>
        </w:rPr>
        <w:t>oftype</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gree</w:t>
      </w:r>
      <w:proofErr w:type="spellEnd"/>
      <w:r>
        <w:rPr>
          <w:rFonts w:ascii="Carlito" w:eastAsia="Carlito" w:hAnsi="Carlito" w:cs="Carlito"/>
          <w:sz w:val="22"/>
          <w:szCs w:val="22"/>
        </w:rPr>
        <w:t xml:space="preserve">  ng"</w:t>
      </w:r>
    </w:p>
    <w:p w:rsidR="00BE7DE8" w:rsidRDefault="00972D55">
      <w:pPr>
        <w:spacing w:before="16" w:line="294" w:lineRule="auto"/>
        <w:ind w:left="120" w:right="7663" w:firstLine="194"/>
        <w:rPr>
          <w:rFonts w:ascii="Carlito" w:eastAsia="Carlito" w:hAnsi="Carlito" w:cs="Carlito"/>
          <w:sz w:val="22"/>
          <w:szCs w:val="22"/>
        </w:rPr>
      </w:pPr>
      <w:r>
        <w:rPr>
          <w:rFonts w:ascii="Carlito" w:eastAsia="Carlito" w:hAnsi="Carlito" w:cs="Carlito"/>
          <w:sz w:val="22"/>
          <w:szCs w:val="22"/>
        </w:rPr>
        <w:t xml:space="preserve">10   </w:t>
      </w:r>
      <w:proofErr w:type="spellStart"/>
      <w:r>
        <w:rPr>
          <w:rFonts w:ascii="Carlito" w:eastAsia="Carlito" w:hAnsi="Carlito" w:cs="Carlito"/>
          <w:sz w:val="22"/>
          <w:szCs w:val="22"/>
        </w:rPr>
        <w:t>mes</w:t>
      </w:r>
      <w:proofErr w:type="spellEnd"/>
      <w:r>
        <w:rPr>
          <w:rFonts w:ascii="Carlito" w:eastAsia="Carlito" w:hAnsi="Carlito" w:cs="Carlito"/>
          <w:sz w:val="22"/>
          <w:szCs w:val="22"/>
        </w:rPr>
        <w:t xml:space="preserve"> </w:t>
      </w:r>
      <w:proofErr w:type="spellStart"/>
      <w:proofErr w:type="gramStart"/>
      <w:r>
        <w:rPr>
          <w:rFonts w:ascii="Carlito" w:eastAsia="Carlito" w:hAnsi="Carlito" w:cs="Carlito"/>
          <w:sz w:val="22"/>
          <w:szCs w:val="22"/>
        </w:rPr>
        <w:t>deviceCli.connect</w:t>
      </w:r>
      <w:proofErr w:type="spellEnd"/>
      <w:r>
        <w:rPr>
          <w:rFonts w:ascii="Carlito" w:eastAsia="Carlito" w:hAnsi="Carlito" w:cs="Carlito"/>
          <w:sz w:val="22"/>
          <w:szCs w:val="22"/>
        </w:rPr>
        <w:t>()</w:t>
      </w:r>
      <w:proofErr w:type="gramEnd"/>
    </w:p>
    <w:p w:rsidR="00BE7DE8" w:rsidRDefault="00BE7DE8">
      <w:pPr>
        <w:spacing w:before="10" w:line="120" w:lineRule="exact"/>
        <w:rPr>
          <w:sz w:val="13"/>
          <w:szCs w:val="13"/>
        </w:rPr>
      </w:pPr>
    </w:p>
    <w:p w:rsidR="00BE7DE8" w:rsidRDefault="00BE7DE8">
      <w:pPr>
        <w:spacing w:line="200" w:lineRule="exact"/>
      </w:pPr>
    </w:p>
    <w:p w:rsidR="00BE7DE8" w:rsidRDefault="00BE7DE8">
      <w:pPr>
        <w:spacing w:line="200" w:lineRule="exact"/>
      </w:pPr>
    </w:p>
    <w:p w:rsidR="00BE7DE8" w:rsidRDefault="00972D55">
      <w:pPr>
        <w:ind w:left="120"/>
        <w:rPr>
          <w:rFonts w:ascii="Carlito" w:eastAsia="Carlito" w:hAnsi="Carlito" w:cs="Carlito"/>
          <w:sz w:val="22"/>
          <w:szCs w:val="22"/>
        </w:rPr>
      </w:pPr>
      <w:proofErr w:type="gramStart"/>
      <w:r>
        <w:rPr>
          <w:rFonts w:ascii="Carlito" w:eastAsia="Carlito" w:hAnsi="Carlito" w:cs="Carlito"/>
          <w:sz w:val="22"/>
          <w:szCs w:val="22"/>
        </w:rPr>
        <w:t>while</w:t>
      </w:r>
      <w:proofErr w:type="gramEnd"/>
      <w:r>
        <w:rPr>
          <w:rFonts w:ascii="Carlito" w:eastAsia="Carlito" w:hAnsi="Carlito" w:cs="Carlito"/>
          <w:sz w:val="22"/>
          <w:szCs w:val="22"/>
        </w:rPr>
        <w:t xml:space="preserve"> True:</w:t>
      </w:r>
    </w:p>
    <w:p w:rsidR="00BE7DE8" w:rsidRDefault="00BE7DE8">
      <w:pPr>
        <w:spacing w:before="6" w:line="100" w:lineRule="exact"/>
        <w:rPr>
          <w:sz w:val="10"/>
          <w:szCs w:val="10"/>
        </w:rPr>
      </w:pPr>
    </w:p>
    <w:p w:rsidR="00BE7DE8" w:rsidRDefault="00972D55">
      <w:pPr>
        <w:ind w:left="584"/>
        <w:rPr>
          <w:rFonts w:ascii="Carlito" w:eastAsia="Carlito" w:hAnsi="Carlito" w:cs="Carlito"/>
          <w:sz w:val="22"/>
          <w:szCs w:val="22"/>
        </w:rPr>
      </w:pPr>
      <w:proofErr w:type="spellStart"/>
      <w:r>
        <w:rPr>
          <w:rFonts w:ascii="Carlito" w:eastAsia="Carlito" w:hAnsi="Carlito" w:cs="Carlito"/>
          <w:sz w:val="22"/>
          <w:szCs w:val="22"/>
        </w:rPr>
        <w:t>deviceCli.commandCallback</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myCommandCallback</w:t>
      </w:r>
      <w:proofErr w:type="spellEnd"/>
    </w:p>
    <w:p w:rsidR="00BE7DE8" w:rsidRDefault="00BE7DE8">
      <w:pPr>
        <w:spacing w:line="200" w:lineRule="exact"/>
      </w:pPr>
    </w:p>
    <w:p w:rsidR="00BE7DE8" w:rsidRDefault="00BE7DE8">
      <w:pPr>
        <w:spacing w:line="200" w:lineRule="exact"/>
      </w:pPr>
    </w:p>
    <w:p w:rsidR="00BE7DE8" w:rsidRDefault="00BE7DE8">
      <w:pPr>
        <w:spacing w:before="1" w:line="200" w:lineRule="exact"/>
      </w:pPr>
    </w:p>
    <w:p w:rsidR="00BE7DE8" w:rsidRDefault="00972D55">
      <w:pPr>
        <w:ind w:left="120"/>
        <w:rPr>
          <w:rFonts w:ascii="Carlito" w:eastAsia="Carlito" w:hAnsi="Carlito" w:cs="Carlito"/>
          <w:sz w:val="22"/>
          <w:szCs w:val="22"/>
        </w:rPr>
      </w:pPr>
      <w:r>
        <w:rPr>
          <w:rFonts w:ascii="Carlito" w:eastAsia="Carlito" w:hAnsi="Carlito" w:cs="Carlito"/>
          <w:sz w:val="22"/>
          <w:szCs w:val="22"/>
        </w:rPr>
        <w:t xml:space="preserve"># Disconnect the device and </w:t>
      </w:r>
      <w:proofErr w:type="spellStart"/>
      <w:proofErr w:type="gramStart"/>
      <w:r>
        <w:rPr>
          <w:rFonts w:ascii="Carlito" w:eastAsia="Carlito" w:hAnsi="Carlito" w:cs="Carlito"/>
          <w:sz w:val="22"/>
          <w:szCs w:val="22"/>
        </w:rPr>
        <w:t>applica</w:t>
      </w:r>
      <w:proofErr w:type="spellEnd"/>
      <w:r>
        <w:rPr>
          <w:rFonts w:ascii="Carlito" w:eastAsia="Carlito" w:hAnsi="Carlito" w:cs="Carlito"/>
          <w:sz w:val="22"/>
          <w:szCs w:val="22"/>
        </w:rPr>
        <w:t xml:space="preserve">  on</w:t>
      </w:r>
      <w:proofErr w:type="gramEnd"/>
      <w:r>
        <w:rPr>
          <w:rFonts w:ascii="Carlito" w:eastAsia="Carlito" w:hAnsi="Carlito" w:cs="Carlito"/>
          <w:sz w:val="22"/>
          <w:szCs w:val="22"/>
        </w:rPr>
        <w:t xml:space="preserve"> from the cloud </w:t>
      </w:r>
      <w:proofErr w:type="spellStart"/>
      <w:r>
        <w:rPr>
          <w:rFonts w:ascii="Carlito" w:eastAsia="Carlito" w:hAnsi="Carlito" w:cs="Carlito"/>
          <w:sz w:val="22"/>
          <w:szCs w:val="22"/>
        </w:rPr>
        <w:t>deviceCli.disconnect</w:t>
      </w:r>
      <w:proofErr w:type="spellEnd"/>
      <w:r>
        <w:rPr>
          <w:rFonts w:ascii="Carlito" w:eastAsia="Carlito" w:hAnsi="Carlito" w:cs="Carlito"/>
          <w:sz w:val="22"/>
          <w:szCs w:val="22"/>
        </w:rPr>
        <w:t>()</w:t>
      </w:r>
    </w:p>
    <w:p w:rsidR="00BE7DE8" w:rsidRDefault="00BE7DE8">
      <w:pPr>
        <w:spacing w:before="5" w:line="180" w:lineRule="exact"/>
        <w:rPr>
          <w:sz w:val="19"/>
          <w:szCs w:val="19"/>
        </w:rPr>
      </w:pPr>
    </w:p>
    <w:p w:rsidR="00BE7DE8" w:rsidRDefault="00BE7DE8">
      <w:pPr>
        <w:spacing w:line="200" w:lineRule="exact"/>
      </w:pPr>
    </w:p>
    <w:p w:rsidR="00BE7DE8" w:rsidRDefault="00BE7DE8">
      <w:pPr>
        <w:spacing w:line="200" w:lineRule="exact"/>
      </w:pPr>
    </w:p>
    <w:p w:rsidR="00BE7DE8" w:rsidRDefault="00972D55">
      <w:pPr>
        <w:ind w:left="217"/>
        <w:rPr>
          <w:rFonts w:ascii="Liberation Serif" w:eastAsia="Liberation Serif" w:hAnsi="Liberation Serif" w:cs="Liberation Serif"/>
          <w:sz w:val="28"/>
          <w:szCs w:val="28"/>
        </w:rPr>
      </w:pPr>
      <w:r>
        <w:rPr>
          <w:rFonts w:ascii="Liberation Serif" w:eastAsia="Liberation Serif" w:hAnsi="Liberation Serif" w:cs="Liberation Serif"/>
          <w:b/>
          <w:sz w:val="28"/>
          <w:szCs w:val="28"/>
        </w:rPr>
        <w:t>SENSOR.PY</w:t>
      </w:r>
    </w:p>
    <w:p w:rsidR="00BE7DE8" w:rsidRDefault="00BE7DE8">
      <w:pPr>
        <w:spacing w:before="10" w:line="100" w:lineRule="exact"/>
        <w:rPr>
          <w:sz w:val="11"/>
          <w:szCs w:val="11"/>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ind w:left="314" w:right="7457" w:hanging="14"/>
        <w:rPr>
          <w:rFonts w:ascii="Carlito" w:eastAsia="Carlito" w:hAnsi="Carlito" w:cs="Carlito"/>
          <w:sz w:val="22"/>
          <w:szCs w:val="22"/>
        </w:rPr>
      </w:pPr>
      <w:proofErr w:type="gramStart"/>
      <w:r>
        <w:rPr>
          <w:rFonts w:ascii="Carlito" w:eastAsia="Carlito" w:hAnsi="Carlito" w:cs="Carlito"/>
          <w:sz w:val="22"/>
          <w:szCs w:val="22"/>
        </w:rPr>
        <w:t>import</w:t>
      </w:r>
      <w:proofErr w:type="gramEnd"/>
      <w:r>
        <w:rPr>
          <w:rFonts w:ascii="Carlito" w:eastAsia="Carlito" w:hAnsi="Carlito" w:cs="Carlito"/>
          <w:sz w:val="22"/>
          <w:szCs w:val="22"/>
        </w:rPr>
        <w:t xml:space="preserve">   me import </w:t>
      </w:r>
      <w:proofErr w:type="spellStart"/>
      <w:r>
        <w:rPr>
          <w:rFonts w:ascii="Carlito" w:eastAsia="Carlito" w:hAnsi="Carlito" w:cs="Carlito"/>
          <w:sz w:val="22"/>
          <w:szCs w:val="22"/>
        </w:rPr>
        <w:t>sysimport</w:t>
      </w:r>
      <w:proofErr w:type="spellEnd"/>
    </w:p>
    <w:p w:rsidR="00BE7DE8" w:rsidRDefault="00972D55">
      <w:pPr>
        <w:spacing w:line="254" w:lineRule="auto"/>
        <w:ind w:left="314" w:right="7300"/>
        <w:rPr>
          <w:rFonts w:ascii="Carlito" w:eastAsia="Carlito" w:hAnsi="Carlito" w:cs="Carlito"/>
          <w:sz w:val="22"/>
          <w:szCs w:val="22"/>
        </w:rPr>
      </w:pPr>
      <w:proofErr w:type="spellStart"/>
      <w:proofErr w:type="gramStart"/>
      <w:r>
        <w:rPr>
          <w:rFonts w:ascii="Carlito" w:eastAsia="Carlito" w:hAnsi="Carlito" w:cs="Carlito"/>
          <w:sz w:val="22"/>
          <w:szCs w:val="22"/>
        </w:rPr>
        <w:t>ibmio</w:t>
      </w:r>
      <w:proofErr w:type="spellEnd"/>
      <w:r>
        <w:rPr>
          <w:rFonts w:ascii="Carlito" w:eastAsia="Carlito" w:hAnsi="Carlito" w:cs="Carlito"/>
          <w:sz w:val="22"/>
          <w:szCs w:val="22"/>
        </w:rPr>
        <w:t xml:space="preserve">  .</w:t>
      </w:r>
      <w:proofErr w:type="spellStart"/>
      <w:proofErr w:type="gramEnd"/>
      <w:r>
        <w:rPr>
          <w:rFonts w:ascii="Carlito" w:eastAsia="Carlito" w:hAnsi="Carlito" w:cs="Carlito"/>
          <w:sz w:val="22"/>
          <w:szCs w:val="22"/>
        </w:rPr>
        <w:t>applica</w:t>
      </w:r>
      <w:proofErr w:type="spellEnd"/>
      <w:r>
        <w:rPr>
          <w:rFonts w:ascii="Carlito" w:eastAsia="Carlito" w:hAnsi="Carlito" w:cs="Carlito"/>
          <w:sz w:val="22"/>
          <w:szCs w:val="22"/>
        </w:rPr>
        <w:t xml:space="preserve">  on </w:t>
      </w:r>
      <w:proofErr w:type="spellStart"/>
      <w:r>
        <w:rPr>
          <w:rFonts w:ascii="Carlito" w:eastAsia="Carlito" w:hAnsi="Carlito" w:cs="Carlito"/>
          <w:sz w:val="22"/>
          <w:szCs w:val="22"/>
        </w:rPr>
        <w:t>impor</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bmio</w:t>
      </w:r>
      <w:proofErr w:type="spellEnd"/>
      <w:r>
        <w:rPr>
          <w:rFonts w:ascii="Carlito" w:eastAsia="Carlito" w:hAnsi="Carlito" w:cs="Carlito"/>
          <w:sz w:val="22"/>
          <w:szCs w:val="22"/>
        </w:rPr>
        <w:t xml:space="preserve">  .device</w:t>
      </w:r>
    </w:p>
    <w:p w:rsidR="00BE7DE8" w:rsidRDefault="00972D55">
      <w:pPr>
        <w:spacing w:before="30"/>
        <w:ind w:left="120"/>
        <w:rPr>
          <w:rFonts w:ascii="Carlito" w:eastAsia="Carlito" w:hAnsi="Carlito" w:cs="Carlito"/>
          <w:sz w:val="22"/>
          <w:szCs w:val="22"/>
        </w:rPr>
      </w:pPr>
      <w:proofErr w:type="gramStart"/>
      <w:r>
        <w:rPr>
          <w:rFonts w:ascii="Carlito" w:eastAsia="Carlito" w:hAnsi="Carlito" w:cs="Carlito"/>
          <w:sz w:val="22"/>
          <w:szCs w:val="22"/>
        </w:rPr>
        <w:t>import</w:t>
      </w:r>
      <w:proofErr w:type="gramEnd"/>
      <w:r>
        <w:rPr>
          <w:rFonts w:ascii="Carlito" w:eastAsia="Carlito" w:hAnsi="Carlito" w:cs="Carlito"/>
          <w:sz w:val="22"/>
          <w:szCs w:val="22"/>
        </w:rPr>
        <w:t xml:space="preserve"> random</w:t>
      </w:r>
    </w:p>
    <w:p w:rsidR="00BE7DE8" w:rsidRDefault="00BE7DE8">
      <w:pPr>
        <w:spacing w:before="6" w:line="140" w:lineRule="exact"/>
        <w:rPr>
          <w:sz w:val="15"/>
          <w:szCs w:val="15"/>
        </w:rPr>
      </w:pPr>
    </w:p>
    <w:p w:rsidR="00BE7DE8" w:rsidRDefault="00BE7DE8">
      <w:pPr>
        <w:spacing w:line="200" w:lineRule="exact"/>
      </w:pPr>
    </w:p>
    <w:p w:rsidR="00BE7DE8" w:rsidRDefault="00BE7DE8">
      <w:pPr>
        <w:spacing w:line="200" w:lineRule="exact"/>
      </w:pPr>
    </w:p>
    <w:p w:rsidR="00BE7DE8" w:rsidRDefault="00972D55">
      <w:pPr>
        <w:spacing w:line="245" w:lineRule="auto"/>
        <w:ind w:left="314" w:right="2414" w:hanging="14"/>
        <w:rPr>
          <w:rFonts w:ascii="Carlito" w:eastAsia="Carlito" w:hAnsi="Carlito" w:cs="Carlito"/>
          <w:sz w:val="22"/>
          <w:szCs w:val="22"/>
        </w:rPr>
        <w:sectPr w:rsidR="00BE7DE8">
          <w:pgSz w:w="12240" w:h="15840"/>
          <w:pgMar w:top="1480" w:right="1400" w:bottom="280" w:left="1320" w:header="720" w:footer="720" w:gutter="0"/>
          <w:cols w:space="720"/>
        </w:sectPr>
      </w:pPr>
      <w:r>
        <w:rPr>
          <w:rFonts w:ascii="Carlito" w:eastAsia="Carlito" w:hAnsi="Carlito" w:cs="Carlito"/>
          <w:sz w:val="22"/>
          <w:szCs w:val="22"/>
        </w:rPr>
        <w:t xml:space="preserve"># Provide your IBM Watson Device </w:t>
      </w:r>
      <w:proofErr w:type="spellStart"/>
      <w:proofErr w:type="gramStart"/>
      <w:r>
        <w:rPr>
          <w:rFonts w:ascii="Carlito" w:eastAsia="Carlito" w:hAnsi="Carlito" w:cs="Carlito"/>
          <w:sz w:val="22"/>
          <w:szCs w:val="22"/>
        </w:rPr>
        <w:t>Creden</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als</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organiza</w:t>
      </w:r>
      <w:proofErr w:type="spellEnd"/>
      <w:r>
        <w:rPr>
          <w:rFonts w:ascii="Carlito" w:eastAsia="Carlito" w:hAnsi="Carlito" w:cs="Carlito"/>
          <w:sz w:val="22"/>
          <w:szCs w:val="22"/>
        </w:rPr>
        <w:t xml:space="preserve">  on = "8gyz7t"  # replace the ORG ID </w:t>
      </w:r>
      <w:proofErr w:type="spellStart"/>
      <w:r>
        <w:rPr>
          <w:rFonts w:ascii="Carlito" w:eastAsia="Carlito" w:hAnsi="Carlito" w:cs="Carlito"/>
          <w:sz w:val="22"/>
          <w:szCs w:val="22"/>
        </w:rPr>
        <w:t>deviceType</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weather_monitor</w:t>
      </w:r>
      <w:proofErr w:type="spellEnd"/>
      <w:r>
        <w:rPr>
          <w:rFonts w:ascii="Carlito" w:eastAsia="Carlito" w:hAnsi="Carlito" w:cs="Carlito"/>
          <w:sz w:val="22"/>
          <w:szCs w:val="22"/>
        </w:rPr>
        <w:t xml:space="preserve">"  #replace the Device type </w:t>
      </w:r>
      <w:proofErr w:type="spellStart"/>
      <w:r>
        <w:rPr>
          <w:rFonts w:ascii="Carlito" w:eastAsia="Carlito" w:hAnsi="Carlito" w:cs="Carlito"/>
          <w:sz w:val="22"/>
          <w:szCs w:val="22"/>
        </w:rPr>
        <w:t>deviceId</w:t>
      </w:r>
      <w:proofErr w:type="spellEnd"/>
      <w:r>
        <w:rPr>
          <w:rFonts w:ascii="Carlito" w:eastAsia="Carlito" w:hAnsi="Carlito" w:cs="Carlito"/>
          <w:sz w:val="22"/>
          <w:szCs w:val="22"/>
        </w:rPr>
        <w:t xml:space="preserve"> = "b827ebd607b5" # replace Device ID </w:t>
      </w:r>
      <w:proofErr w:type="spellStart"/>
      <w:r>
        <w:rPr>
          <w:rFonts w:ascii="Carlito" w:eastAsia="Carlito" w:hAnsi="Carlito" w:cs="Carlito"/>
          <w:sz w:val="22"/>
          <w:szCs w:val="22"/>
        </w:rPr>
        <w:t>authMethod</w:t>
      </w:r>
      <w:proofErr w:type="spellEnd"/>
      <w:r>
        <w:rPr>
          <w:rFonts w:ascii="Carlito" w:eastAsia="Carlito" w:hAnsi="Carlito" w:cs="Carlito"/>
          <w:sz w:val="22"/>
          <w:szCs w:val="22"/>
        </w:rPr>
        <w:t xml:space="preserve"> = "token" </w:t>
      </w:r>
      <w:proofErr w:type="spellStart"/>
      <w:r>
        <w:rPr>
          <w:rFonts w:ascii="Carlito" w:eastAsia="Carlito" w:hAnsi="Carlito" w:cs="Carlito"/>
          <w:sz w:val="22"/>
          <w:szCs w:val="22"/>
        </w:rPr>
        <w:t>authToken</w:t>
      </w:r>
      <w:proofErr w:type="spellEnd"/>
      <w:r>
        <w:rPr>
          <w:rFonts w:ascii="Carlito" w:eastAsia="Carlito" w:hAnsi="Carlito" w:cs="Carlito"/>
          <w:sz w:val="22"/>
          <w:szCs w:val="22"/>
        </w:rPr>
        <w:t xml:space="preserve"> = "LWVpQPaVQ166HWN48f"  # Replace the </w:t>
      </w:r>
      <w:proofErr w:type="spellStart"/>
      <w:r>
        <w:rPr>
          <w:rFonts w:ascii="Carlito" w:eastAsia="Carlito" w:hAnsi="Carlito" w:cs="Carlito"/>
          <w:sz w:val="22"/>
          <w:szCs w:val="22"/>
        </w:rPr>
        <w:t>authtoken</w:t>
      </w:r>
      <w:proofErr w:type="spellEnd"/>
    </w:p>
    <w:p w:rsidR="00BE7DE8" w:rsidRDefault="00BE7DE8">
      <w:pPr>
        <w:spacing w:line="180" w:lineRule="exact"/>
        <w:rPr>
          <w:sz w:val="18"/>
          <w:szCs w:val="18"/>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spacing w:before="15"/>
        <w:ind w:left="120"/>
        <w:rPr>
          <w:rFonts w:ascii="Carlito" w:eastAsia="Carlito" w:hAnsi="Carlito" w:cs="Carlito"/>
          <w:sz w:val="22"/>
          <w:szCs w:val="22"/>
        </w:rPr>
      </w:pPr>
      <w:proofErr w:type="spellStart"/>
      <w:proofErr w:type="gramStart"/>
      <w:r>
        <w:rPr>
          <w:rFonts w:ascii="Carlito" w:eastAsia="Carlito" w:hAnsi="Carlito" w:cs="Carlito"/>
          <w:sz w:val="22"/>
          <w:szCs w:val="22"/>
        </w:rPr>
        <w:t>def</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myCommandCallback</w:t>
      </w:r>
      <w:proofErr w:type="spellEnd"/>
      <w:r>
        <w:rPr>
          <w:rFonts w:ascii="Carlito" w:eastAsia="Carlito" w:hAnsi="Carlito" w:cs="Carlito"/>
          <w:sz w:val="22"/>
          <w:szCs w:val="22"/>
        </w:rPr>
        <w:t>(</w:t>
      </w:r>
      <w:proofErr w:type="spellStart"/>
      <w:r>
        <w:rPr>
          <w:rFonts w:ascii="Carlito" w:eastAsia="Carlito" w:hAnsi="Carlito" w:cs="Carlito"/>
          <w:sz w:val="22"/>
          <w:szCs w:val="22"/>
        </w:rPr>
        <w:t>cmd</w:t>
      </w:r>
      <w:proofErr w:type="spellEnd"/>
      <w:r>
        <w:rPr>
          <w:rFonts w:ascii="Carlito" w:eastAsia="Carlito" w:hAnsi="Carlito" w:cs="Carlito"/>
          <w:sz w:val="22"/>
          <w:szCs w:val="22"/>
        </w:rPr>
        <w:t>):</w:t>
      </w:r>
    </w:p>
    <w:p w:rsidR="00BE7DE8" w:rsidRDefault="00BE7DE8">
      <w:pPr>
        <w:spacing w:line="200" w:lineRule="exact"/>
      </w:pPr>
    </w:p>
    <w:p w:rsidR="00BE7DE8" w:rsidRDefault="00BE7DE8">
      <w:pPr>
        <w:spacing w:before="6" w:line="200" w:lineRule="exact"/>
      </w:pPr>
    </w:p>
    <w:p w:rsidR="00BE7DE8" w:rsidRDefault="00972D55">
      <w:pPr>
        <w:ind w:left="588"/>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"Command received: %s" % </w:t>
      </w:r>
      <w:proofErr w:type="spellStart"/>
      <w:r>
        <w:rPr>
          <w:rFonts w:ascii="Carlito" w:eastAsia="Carlito" w:hAnsi="Carlito" w:cs="Carlito"/>
          <w:sz w:val="22"/>
          <w:szCs w:val="22"/>
        </w:rPr>
        <w:t>cmd.data</w:t>
      </w:r>
      <w:proofErr w:type="spellEnd"/>
      <w:r>
        <w:rPr>
          <w:rFonts w:ascii="Carlito" w:eastAsia="Carlito" w:hAnsi="Carlito" w:cs="Carlito"/>
          <w:sz w:val="22"/>
          <w:szCs w:val="22"/>
        </w:rPr>
        <w:t>['command'])</w:t>
      </w:r>
    </w:p>
    <w:p w:rsidR="00BE7DE8" w:rsidRDefault="00972D55">
      <w:pPr>
        <w:spacing w:before="16" w:line="260" w:lineRule="exact"/>
        <w:ind w:left="314"/>
        <w:rPr>
          <w:rFonts w:ascii="Carlito" w:eastAsia="Carlito" w:hAnsi="Carlito" w:cs="Carlito"/>
          <w:sz w:val="22"/>
          <w:szCs w:val="22"/>
        </w:rPr>
      </w:pPr>
      <w:proofErr w:type="gramStart"/>
      <w:r>
        <w:rPr>
          <w:rFonts w:ascii="Carlito" w:eastAsia="Carlito" w:hAnsi="Carlito" w:cs="Carlito"/>
          <w:sz w:val="22"/>
          <w:szCs w:val="22"/>
        </w:rPr>
        <w:t>print(</w:t>
      </w:r>
      <w:proofErr w:type="spellStart"/>
      <w:proofErr w:type="gramEnd"/>
      <w:r>
        <w:rPr>
          <w:rFonts w:ascii="Carlito" w:eastAsia="Carlito" w:hAnsi="Carlito" w:cs="Carlito"/>
          <w:sz w:val="22"/>
          <w:szCs w:val="22"/>
        </w:rPr>
        <w:t>cmd</w:t>
      </w:r>
      <w:proofErr w:type="spellEnd"/>
      <w:r>
        <w:rPr>
          <w:rFonts w:ascii="Carlito" w:eastAsia="Carlito" w:hAnsi="Carlito" w:cs="Carlito"/>
          <w:sz w:val="22"/>
          <w:szCs w:val="22"/>
        </w:rPr>
        <w:t>)</w:t>
      </w:r>
    </w:p>
    <w:p w:rsidR="00BE7DE8" w:rsidRDefault="00BE7DE8">
      <w:pPr>
        <w:spacing w:before="15" w:line="260" w:lineRule="exact"/>
        <w:rPr>
          <w:sz w:val="26"/>
          <w:szCs w:val="26"/>
        </w:rPr>
        <w:sectPr w:rsidR="00BE7DE8">
          <w:pgSz w:w="12240" w:h="15840"/>
          <w:pgMar w:top="1480" w:right="1400" w:bottom="280" w:left="1320" w:header="720" w:footer="720" w:gutter="0"/>
          <w:cols w:space="720"/>
        </w:sectPr>
      </w:pPr>
    </w:p>
    <w:p w:rsidR="00BE7DE8" w:rsidRDefault="00972D55">
      <w:pPr>
        <w:spacing w:before="15"/>
        <w:ind w:left="165" w:right="-53"/>
        <w:rPr>
          <w:rFonts w:ascii="Carlito" w:eastAsia="Carlito" w:hAnsi="Carlito" w:cs="Carlito"/>
          <w:sz w:val="22"/>
          <w:szCs w:val="22"/>
        </w:rPr>
      </w:pPr>
      <w:proofErr w:type="gramStart"/>
      <w:r>
        <w:rPr>
          <w:rFonts w:ascii="Carlito" w:eastAsia="Carlito" w:hAnsi="Carlito" w:cs="Carlito"/>
          <w:sz w:val="22"/>
          <w:szCs w:val="22"/>
        </w:rPr>
        <w:lastRenderedPageBreak/>
        <w:t>try</w:t>
      </w:r>
      <w:proofErr w:type="gramEnd"/>
      <w:r>
        <w:rPr>
          <w:rFonts w:ascii="Carlito" w:eastAsia="Carlito" w:hAnsi="Carlito" w:cs="Carlito"/>
          <w:sz w:val="22"/>
          <w:szCs w:val="22"/>
        </w:rPr>
        <w:t>:</w:t>
      </w:r>
    </w:p>
    <w:p w:rsidR="00BE7DE8" w:rsidRDefault="00972D55">
      <w:pPr>
        <w:spacing w:line="180" w:lineRule="exact"/>
        <w:rPr>
          <w:sz w:val="19"/>
          <w:szCs w:val="19"/>
        </w:rPr>
      </w:pPr>
      <w:r>
        <w:br w:type="column"/>
      </w:r>
    </w:p>
    <w:p w:rsidR="00BE7DE8" w:rsidRDefault="00BE7DE8">
      <w:pPr>
        <w:spacing w:line="200" w:lineRule="exact"/>
      </w:pPr>
    </w:p>
    <w:p w:rsidR="00BE7DE8" w:rsidRDefault="00972D55">
      <w:pPr>
        <w:spacing w:line="260" w:lineRule="exact"/>
        <w:rPr>
          <w:rFonts w:ascii="Carlito" w:eastAsia="Carlito" w:hAnsi="Carlito" w:cs="Carlito"/>
          <w:sz w:val="22"/>
          <w:szCs w:val="22"/>
        </w:rPr>
        <w:sectPr w:rsidR="00BE7DE8">
          <w:type w:val="continuous"/>
          <w:pgSz w:w="12240" w:h="15840"/>
          <w:pgMar w:top="1480" w:right="1400" w:bottom="280" w:left="1320" w:header="720" w:footer="720" w:gutter="0"/>
          <w:cols w:num="2" w:space="720" w:equalWidth="0">
            <w:col w:w="475" w:space="674"/>
            <w:col w:w="8371"/>
          </w:cols>
        </w:sectPr>
      </w:pPr>
      <w:proofErr w:type="spellStart"/>
      <w:proofErr w:type="gramStart"/>
      <w:r>
        <w:rPr>
          <w:rFonts w:ascii="Carlito" w:eastAsia="Carlito" w:hAnsi="Carlito" w:cs="Carlito"/>
          <w:sz w:val="22"/>
          <w:szCs w:val="22"/>
        </w:rPr>
        <w:t>deviceOp</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proofErr w:type="gramEnd"/>
      <w:r>
        <w:rPr>
          <w:rFonts w:ascii="Carlito" w:eastAsia="Carlito" w:hAnsi="Carlito" w:cs="Carlito"/>
          <w:sz w:val="22"/>
          <w:szCs w:val="22"/>
        </w:rPr>
        <w:t xml:space="preserve"> = {"org": </w:t>
      </w:r>
      <w:proofErr w:type="spellStart"/>
      <w:r>
        <w:rPr>
          <w:rFonts w:ascii="Carlito" w:eastAsia="Carlito" w:hAnsi="Carlito" w:cs="Carlito"/>
          <w:sz w:val="22"/>
          <w:szCs w:val="22"/>
        </w:rPr>
        <w:t>organiza</w:t>
      </w:r>
      <w:proofErr w:type="spellEnd"/>
      <w:r>
        <w:rPr>
          <w:rFonts w:ascii="Carlito" w:eastAsia="Carlito" w:hAnsi="Carlito" w:cs="Carlito"/>
          <w:sz w:val="22"/>
          <w:szCs w:val="22"/>
        </w:rPr>
        <w:t xml:space="preserve">  on, "type": </w:t>
      </w:r>
      <w:proofErr w:type="spellStart"/>
      <w:r>
        <w:rPr>
          <w:rFonts w:ascii="Carlito" w:eastAsia="Carlito" w:hAnsi="Carlito" w:cs="Carlito"/>
          <w:sz w:val="22"/>
          <w:szCs w:val="22"/>
        </w:rPr>
        <w:t>deviceType</w:t>
      </w:r>
      <w:proofErr w:type="spellEnd"/>
      <w:r>
        <w:rPr>
          <w:rFonts w:ascii="Carlito" w:eastAsia="Carlito" w:hAnsi="Carlito" w:cs="Carlito"/>
          <w:sz w:val="22"/>
          <w:szCs w:val="22"/>
        </w:rPr>
        <w:t xml:space="preserve">, "id": </w:t>
      </w:r>
      <w:proofErr w:type="spellStart"/>
      <w:r>
        <w:rPr>
          <w:rFonts w:ascii="Carlito" w:eastAsia="Carlito" w:hAnsi="Carlito" w:cs="Carlito"/>
          <w:sz w:val="22"/>
          <w:szCs w:val="22"/>
        </w:rPr>
        <w:t>deviceId</w:t>
      </w:r>
      <w:proofErr w:type="spellEnd"/>
      <w:r>
        <w:rPr>
          <w:rFonts w:ascii="Carlito" w:eastAsia="Carlito" w:hAnsi="Carlito" w:cs="Carlito"/>
          <w:sz w:val="22"/>
          <w:szCs w:val="22"/>
        </w:rPr>
        <w:t>,</w:t>
      </w:r>
    </w:p>
    <w:p w:rsidR="00BE7DE8" w:rsidRDefault="00972D55">
      <w:pPr>
        <w:spacing w:before="65"/>
        <w:ind w:left="306"/>
        <w:rPr>
          <w:rFonts w:ascii="Carlito" w:eastAsia="Carlito" w:hAnsi="Carlito" w:cs="Carlito"/>
          <w:sz w:val="22"/>
          <w:szCs w:val="22"/>
        </w:rPr>
      </w:pPr>
      <w:r>
        <w:rPr>
          <w:rFonts w:ascii="Carlito" w:eastAsia="Carlito" w:hAnsi="Carlito" w:cs="Carlito"/>
          <w:sz w:val="22"/>
          <w:szCs w:val="22"/>
        </w:rPr>
        <w:lastRenderedPageBreak/>
        <w:t>"</w:t>
      </w:r>
      <w:proofErr w:type="spellStart"/>
      <w:r>
        <w:rPr>
          <w:rFonts w:ascii="Carlito" w:eastAsia="Carlito" w:hAnsi="Carlito" w:cs="Carlito"/>
          <w:sz w:val="22"/>
          <w:szCs w:val="22"/>
        </w:rPr>
        <w:t>auth</w:t>
      </w:r>
      <w:proofErr w:type="spellEnd"/>
      <w:r>
        <w:rPr>
          <w:rFonts w:ascii="Carlito" w:eastAsia="Carlito" w:hAnsi="Carlito" w:cs="Carlito"/>
          <w:sz w:val="22"/>
          <w:szCs w:val="22"/>
        </w:rPr>
        <w:t xml:space="preserve">-method": </w:t>
      </w:r>
      <w:proofErr w:type="spellStart"/>
      <w:r>
        <w:rPr>
          <w:rFonts w:ascii="Carlito" w:eastAsia="Carlito" w:hAnsi="Carlito" w:cs="Carlito"/>
          <w:sz w:val="22"/>
          <w:szCs w:val="22"/>
        </w:rPr>
        <w:t>authMethod</w:t>
      </w:r>
      <w:proofErr w:type="spellEnd"/>
      <w:r>
        <w:rPr>
          <w:rFonts w:ascii="Carlito" w:eastAsia="Carlito" w:hAnsi="Carlito" w:cs="Carlito"/>
          <w:sz w:val="22"/>
          <w:szCs w:val="22"/>
        </w:rPr>
        <w:t>, "</w:t>
      </w:r>
      <w:proofErr w:type="spellStart"/>
      <w:r>
        <w:rPr>
          <w:rFonts w:ascii="Carlito" w:eastAsia="Carlito" w:hAnsi="Carlito" w:cs="Carlito"/>
          <w:sz w:val="22"/>
          <w:szCs w:val="22"/>
        </w:rPr>
        <w:t>auth</w:t>
      </w:r>
      <w:proofErr w:type="spellEnd"/>
      <w:r>
        <w:rPr>
          <w:rFonts w:ascii="Carlito" w:eastAsia="Carlito" w:hAnsi="Carlito" w:cs="Carlito"/>
          <w:sz w:val="22"/>
          <w:szCs w:val="22"/>
        </w:rPr>
        <w:t xml:space="preserve">-token": </w:t>
      </w:r>
      <w:proofErr w:type="spellStart"/>
      <w:r>
        <w:rPr>
          <w:rFonts w:ascii="Carlito" w:eastAsia="Carlito" w:hAnsi="Carlito" w:cs="Carlito"/>
          <w:sz w:val="22"/>
          <w:szCs w:val="22"/>
        </w:rPr>
        <w:t>authToken</w:t>
      </w:r>
      <w:proofErr w:type="spellEnd"/>
      <w:r>
        <w:rPr>
          <w:rFonts w:ascii="Carlito" w:eastAsia="Carlito" w:hAnsi="Carlito" w:cs="Carlito"/>
          <w:sz w:val="22"/>
          <w:szCs w:val="22"/>
        </w:rPr>
        <w:t>}</w:t>
      </w:r>
    </w:p>
    <w:p w:rsidR="00BE7DE8" w:rsidRDefault="00972D55">
      <w:pPr>
        <w:spacing w:before="16"/>
        <w:ind w:left="320"/>
        <w:rPr>
          <w:rFonts w:ascii="Carlito" w:eastAsia="Carlito" w:hAnsi="Carlito" w:cs="Carlito"/>
          <w:sz w:val="22"/>
          <w:szCs w:val="22"/>
        </w:rPr>
      </w:pPr>
      <w:proofErr w:type="spellStart"/>
      <w:proofErr w:type="gramStart"/>
      <w:r>
        <w:rPr>
          <w:rFonts w:ascii="Carlito" w:eastAsia="Carlito" w:hAnsi="Carlito" w:cs="Carlito"/>
          <w:sz w:val="22"/>
          <w:szCs w:val="22"/>
        </w:rPr>
        <w:t>deviceCli</w:t>
      </w:r>
      <w:proofErr w:type="spellEnd"/>
      <w:proofErr w:type="gramEnd"/>
      <w:r>
        <w:rPr>
          <w:rFonts w:ascii="Carlito" w:eastAsia="Carlito" w:hAnsi="Carlito" w:cs="Carlito"/>
          <w:sz w:val="22"/>
          <w:szCs w:val="22"/>
        </w:rPr>
        <w:t xml:space="preserve"> = </w:t>
      </w:r>
      <w:proofErr w:type="spellStart"/>
      <w:r>
        <w:rPr>
          <w:rFonts w:ascii="Carlito" w:eastAsia="Carlito" w:hAnsi="Carlito" w:cs="Carlito"/>
          <w:sz w:val="22"/>
          <w:szCs w:val="22"/>
        </w:rPr>
        <w:t>ibmio</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device.Client</w:t>
      </w:r>
      <w:proofErr w:type="spellEnd"/>
      <w:r>
        <w:rPr>
          <w:rFonts w:ascii="Carlito" w:eastAsia="Carlito" w:hAnsi="Carlito" w:cs="Carlito"/>
          <w:sz w:val="22"/>
          <w:szCs w:val="22"/>
        </w:rPr>
        <w:t>(</w:t>
      </w:r>
      <w:proofErr w:type="spellStart"/>
      <w:r>
        <w:rPr>
          <w:rFonts w:ascii="Carlito" w:eastAsia="Carlito" w:hAnsi="Carlito" w:cs="Carlito"/>
          <w:sz w:val="22"/>
          <w:szCs w:val="22"/>
        </w:rPr>
        <w:t>deviceOp</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r>
        <w:rPr>
          <w:rFonts w:ascii="Carlito" w:eastAsia="Carlito" w:hAnsi="Carlito" w:cs="Carlito"/>
          <w:sz w:val="22"/>
          <w:szCs w:val="22"/>
        </w:rPr>
        <w:t>)</w:t>
      </w:r>
    </w:p>
    <w:p w:rsidR="00BE7DE8" w:rsidRDefault="00972D55">
      <w:pPr>
        <w:spacing w:before="46"/>
        <w:ind w:left="1116" w:right="5669"/>
        <w:jc w:val="center"/>
        <w:rPr>
          <w:rFonts w:ascii="Carlito" w:eastAsia="Carlito" w:hAnsi="Carlito" w:cs="Carlito"/>
          <w:sz w:val="22"/>
          <w:szCs w:val="22"/>
        </w:rPr>
      </w:pPr>
      <w:r>
        <w:rPr>
          <w:rFonts w:ascii="Carlito" w:eastAsia="Carlito" w:hAnsi="Carlito" w:cs="Carlito"/>
          <w:sz w:val="22"/>
          <w:szCs w:val="22"/>
        </w:rPr>
        <w:t>#..............................................</w:t>
      </w:r>
    </w:p>
    <w:p w:rsidR="00BE7DE8" w:rsidRDefault="00BE7DE8">
      <w:pPr>
        <w:spacing w:line="200" w:lineRule="exact"/>
      </w:pPr>
    </w:p>
    <w:p w:rsidR="00BE7DE8" w:rsidRDefault="00BE7DE8">
      <w:pPr>
        <w:spacing w:line="200" w:lineRule="exact"/>
      </w:pPr>
    </w:p>
    <w:p w:rsidR="00BE7DE8" w:rsidRDefault="00BE7DE8">
      <w:pPr>
        <w:spacing w:before="16" w:line="200" w:lineRule="exact"/>
      </w:pPr>
    </w:p>
    <w:p w:rsidR="00BE7DE8" w:rsidRDefault="00972D55">
      <w:pPr>
        <w:ind w:left="120"/>
        <w:rPr>
          <w:rFonts w:ascii="Carlito" w:eastAsia="Carlito" w:hAnsi="Carlito" w:cs="Carlito"/>
          <w:sz w:val="22"/>
          <w:szCs w:val="22"/>
        </w:rPr>
      </w:pPr>
      <w:proofErr w:type="spellStart"/>
      <w:proofErr w:type="gramStart"/>
      <w:r>
        <w:rPr>
          <w:rFonts w:ascii="Carlito" w:eastAsia="Carlito" w:hAnsi="Carlito" w:cs="Carlito"/>
          <w:sz w:val="22"/>
          <w:szCs w:val="22"/>
        </w:rPr>
        <w:t>exceptExcep</w:t>
      </w:r>
      <w:proofErr w:type="spellEnd"/>
      <w:r>
        <w:rPr>
          <w:rFonts w:ascii="Carlito" w:eastAsia="Carlito" w:hAnsi="Carlito" w:cs="Carlito"/>
          <w:sz w:val="22"/>
          <w:szCs w:val="22"/>
        </w:rPr>
        <w:t xml:space="preserve">  on</w:t>
      </w:r>
      <w:proofErr w:type="gramEnd"/>
      <w:r>
        <w:rPr>
          <w:rFonts w:ascii="Carlito" w:eastAsia="Carlito" w:hAnsi="Carlito" w:cs="Carlito"/>
          <w:sz w:val="22"/>
          <w:szCs w:val="22"/>
        </w:rPr>
        <w:t xml:space="preserve"> as e:</w:t>
      </w:r>
    </w:p>
    <w:p w:rsidR="00BE7DE8" w:rsidRDefault="00BE7DE8">
      <w:pPr>
        <w:spacing w:before="6" w:line="100" w:lineRule="exact"/>
        <w:rPr>
          <w:sz w:val="10"/>
          <w:szCs w:val="10"/>
        </w:rPr>
      </w:pPr>
    </w:p>
    <w:p w:rsidR="00BE7DE8" w:rsidRDefault="00972D55">
      <w:pPr>
        <w:ind w:left="1040"/>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"Caught </w:t>
      </w:r>
      <w:proofErr w:type="spellStart"/>
      <w:r>
        <w:rPr>
          <w:rFonts w:ascii="Carlito" w:eastAsia="Carlito" w:hAnsi="Carlito" w:cs="Carlito"/>
          <w:sz w:val="22"/>
          <w:szCs w:val="22"/>
        </w:rPr>
        <w:t>excep</w:t>
      </w:r>
      <w:proofErr w:type="spellEnd"/>
      <w:r>
        <w:rPr>
          <w:rFonts w:ascii="Carlito" w:eastAsia="Carlito" w:hAnsi="Carlito" w:cs="Carlito"/>
          <w:sz w:val="22"/>
          <w:szCs w:val="22"/>
        </w:rPr>
        <w:t xml:space="preserve">  on </w:t>
      </w:r>
      <w:proofErr w:type="spellStart"/>
      <w:r>
        <w:rPr>
          <w:rFonts w:ascii="Carlito" w:eastAsia="Carlito" w:hAnsi="Carlito" w:cs="Carlito"/>
          <w:sz w:val="22"/>
          <w:szCs w:val="22"/>
        </w:rPr>
        <w:t>connec</w:t>
      </w:r>
      <w:proofErr w:type="spellEnd"/>
      <w:r>
        <w:rPr>
          <w:rFonts w:ascii="Carlito" w:eastAsia="Carlito" w:hAnsi="Carlito" w:cs="Carlito"/>
          <w:sz w:val="22"/>
          <w:szCs w:val="22"/>
        </w:rPr>
        <w:t xml:space="preserve">  ng device: %s" % </w:t>
      </w:r>
      <w:proofErr w:type="spellStart"/>
      <w:r>
        <w:rPr>
          <w:rFonts w:ascii="Carlito" w:eastAsia="Carlito" w:hAnsi="Carlito" w:cs="Carlito"/>
          <w:sz w:val="22"/>
          <w:szCs w:val="22"/>
        </w:rPr>
        <w:t>str</w:t>
      </w:r>
      <w:proofErr w:type="spellEnd"/>
      <w:r>
        <w:rPr>
          <w:rFonts w:ascii="Carlito" w:eastAsia="Carlito" w:hAnsi="Carlito" w:cs="Carlito"/>
          <w:sz w:val="22"/>
          <w:szCs w:val="22"/>
        </w:rPr>
        <w:t>(e))</w:t>
      </w:r>
      <w:proofErr w:type="spellStart"/>
      <w:r>
        <w:rPr>
          <w:rFonts w:ascii="Carlito" w:eastAsia="Carlito" w:hAnsi="Carlito" w:cs="Carlito"/>
          <w:sz w:val="22"/>
          <w:szCs w:val="22"/>
        </w:rPr>
        <w:t>sys.exit</w:t>
      </w:r>
      <w:proofErr w:type="spellEnd"/>
      <w:r>
        <w:rPr>
          <w:rFonts w:ascii="Carlito" w:eastAsia="Carlito" w:hAnsi="Carlito" w:cs="Carlito"/>
          <w:sz w:val="22"/>
          <w:szCs w:val="22"/>
        </w:rPr>
        <w:t>()</w:t>
      </w:r>
    </w:p>
    <w:p w:rsidR="00BE7DE8" w:rsidRDefault="00BE7DE8">
      <w:pPr>
        <w:spacing w:before="1" w:line="140" w:lineRule="exact"/>
        <w:rPr>
          <w:sz w:val="14"/>
          <w:szCs w:val="14"/>
        </w:rPr>
      </w:pPr>
    </w:p>
    <w:p w:rsidR="00BE7DE8" w:rsidRDefault="00BE7DE8">
      <w:pPr>
        <w:spacing w:line="200" w:lineRule="exact"/>
      </w:pPr>
    </w:p>
    <w:p w:rsidR="00BE7DE8" w:rsidRDefault="00BE7DE8">
      <w:pPr>
        <w:spacing w:line="200" w:lineRule="exact"/>
      </w:pPr>
    </w:p>
    <w:p w:rsidR="00BE7DE8" w:rsidRDefault="00972D55">
      <w:pPr>
        <w:ind w:left="300"/>
        <w:rPr>
          <w:rFonts w:ascii="Carlito" w:eastAsia="Carlito" w:hAnsi="Carlito" w:cs="Carlito"/>
          <w:sz w:val="22"/>
          <w:szCs w:val="22"/>
        </w:rPr>
      </w:pPr>
      <w:r>
        <w:rPr>
          <w:rFonts w:ascii="Carlito" w:eastAsia="Carlito" w:hAnsi="Carlito" w:cs="Carlito"/>
          <w:sz w:val="22"/>
          <w:szCs w:val="22"/>
        </w:rPr>
        <w:t xml:space="preserve"># Connect and send a </w:t>
      </w:r>
      <w:proofErr w:type="spellStart"/>
      <w:r>
        <w:rPr>
          <w:rFonts w:ascii="Carlito" w:eastAsia="Carlito" w:hAnsi="Carlito" w:cs="Carlito"/>
          <w:sz w:val="22"/>
          <w:szCs w:val="22"/>
        </w:rPr>
        <w:t>datapoint</w:t>
      </w:r>
      <w:proofErr w:type="spellEnd"/>
      <w:r>
        <w:rPr>
          <w:rFonts w:ascii="Carlito" w:eastAsia="Carlito" w:hAnsi="Carlito" w:cs="Carlito"/>
          <w:sz w:val="22"/>
          <w:szCs w:val="22"/>
        </w:rPr>
        <w:t xml:space="preserve"> "hello" with value "world" into the cloud as an event </w:t>
      </w:r>
      <w:proofErr w:type="spellStart"/>
      <w:r>
        <w:rPr>
          <w:rFonts w:ascii="Carlito" w:eastAsia="Carlito" w:hAnsi="Carlito" w:cs="Carlito"/>
          <w:sz w:val="22"/>
          <w:szCs w:val="22"/>
        </w:rPr>
        <w:t>oftype</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gree</w:t>
      </w:r>
      <w:proofErr w:type="spellEnd"/>
      <w:r>
        <w:rPr>
          <w:rFonts w:ascii="Carlito" w:eastAsia="Carlito" w:hAnsi="Carlito" w:cs="Carlito"/>
          <w:sz w:val="22"/>
          <w:szCs w:val="22"/>
        </w:rPr>
        <w:t xml:space="preserve">  ng"</w:t>
      </w:r>
    </w:p>
    <w:p w:rsidR="00BE7DE8" w:rsidRDefault="00972D55">
      <w:pPr>
        <w:spacing w:before="16" w:line="294" w:lineRule="auto"/>
        <w:ind w:left="120" w:right="7663" w:firstLine="194"/>
        <w:rPr>
          <w:rFonts w:ascii="Carlito" w:eastAsia="Carlito" w:hAnsi="Carlito" w:cs="Carlito"/>
          <w:sz w:val="22"/>
          <w:szCs w:val="22"/>
        </w:rPr>
      </w:pPr>
      <w:r>
        <w:rPr>
          <w:rFonts w:ascii="Carlito" w:eastAsia="Carlito" w:hAnsi="Carlito" w:cs="Carlito"/>
          <w:sz w:val="22"/>
          <w:szCs w:val="22"/>
        </w:rPr>
        <w:t xml:space="preserve">10   </w:t>
      </w:r>
      <w:proofErr w:type="spellStart"/>
      <w:r>
        <w:rPr>
          <w:rFonts w:ascii="Carlito" w:eastAsia="Carlito" w:hAnsi="Carlito" w:cs="Carlito"/>
          <w:sz w:val="22"/>
          <w:szCs w:val="22"/>
        </w:rPr>
        <w:t>mes</w:t>
      </w:r>
      <w:proofErr w:type="spellEnd"/>
      <w:r>
        <w:rPr>
          <w:rFonts w:ascii="Carlito" w:eastAsia="Carlito" w:hAnsi="Carlito" w:cs="Carlito"/>
          <w:sz w:val="22"/>
          <w:szCs w:val="22"/>
        </w:rPr>
        <w:t xml:space="preserve"> </w:t>
      </w:r>
      <w:proofErr w:type="spellStart"/>
      <w:proofErr w:type="gramStart"/>
      <w:r>
        <w:rPr>
          <w:rFonts w:ascii="Carlito" w:eastAsia="Carlito" w:hAnsi="Carlito" w:cs="Carlito"/>
          <w:sz w:val="22"/>
          <w:szCs w:val="22"/>
        </w:rPr>
        <w:t>deviceCli.connect</w:t>
      </w:r>
      <w:proofErr w:type="spellEnd"/>
      <w:r>
        <w:rPr>
          <w:rFonts w:ascii="Carlito" w:eastAsia="Carlito" w:hAnsi="Carlito" w:cs="Carlito"/>
          <w:sz w:val="22"/>
          <w:szCs w:val="22"/>
        </w:rPr>
        <w:t>()</w:t>
      </w:r>
      <w:proofErr w:type="gramEnd"/>
    </w:p>
    <w:p w:rsidR="00BE7DE8" w:rsidRDefault="00BE7DE8">
      <w:pPr>
        <w:spacing w:before="10" w:line="120" w:lineRule="exact"/>
        <w:rPr>
          <w:sz w:val="13"/>
          <w:szCs w:val="13"/>
        </w:rPr>
      </w:pPr>
    </w:p>
    <w:p w:rsidR="00BE7DE8" w:rsidRDefault="00BE7DE8">
      <w:pPr>
        <w:spacing w:line="200" w:lineRule="exact"/>
      </w:pPr>
    </w:p>
    <w:p w:rsidR="00BE7DE8" w:rsidRDefault="00BE7DE8">
      <w:pPr>
        <w:spacing w:line="200" w:lineRule="exact"/>
      </w:pPr>
    </w:p>
    <w:p w:rsidR="00BE7DE8" w:rsidRDefault="00972D55">
      <w:pPr>
        <w:ind w:left="120"/>
        <w:rPr>
          <w:rFonts w:ascii="Carlito" w:eastAsia="Carlito" w:hAnsi="Carlito" w:cs="Carlito"/>
          <w:sz w:val="22"/>
          <w:szCs w:val="22"/>
        </w:rPr>
      </w:pPr>
      <w:proofErr w:type="gramStart"/>
      <w:r>
        <w:rPr>
          <w:rFonts w:ascii="Carlito" w:eastAsia="Carlito" w:hAnsi="Carlito" w:cs="Carlito"/>
          <w:sz w:val="22"/>
          <w:szCs w:val="22"/>
        </w:rPr>
        <w:t>while</w:t>
      </w:r>
      <w:proofErr w:type="gramEnd"/>
      <w:r>
        <w:rPr>
          <w:rFonts w:ascii="Carlito" w:eastAsia="Carlito" w:hAnsi="Carlito" w:cs="Carlito"/>
          <w:sz w:val="22"/>
          <w:szCs w:val="22"/>
        </w:rPr>
        <w:t xml:space="preserve"> True:</w:t>
      </w:r>
    </w:p>
    <w:p w:rsidR="00BE7DE8" w:rsidRDefault="00972D55">
      <w:pPr>
        <w:spacing w:before="91" w:line="260" w:lineRule="exact"/>
        <w:ind w:left="861"/>
        <w:rPr>
          <w:rFonts w:ascii="Carlito" w:eastAsia="Carlito" w:hAnsi="Carlito" w:cs="Carlito"/>
          <w:sz w:val="22"/>
          <w:szCs w:val="22"/>
        </w:rPr>
      </w:pPr>
      <w:proofErr w:type="gramStart"/>
      <w:r>
        <w:rPr>
          <w:rFonts w:ascii="Carlito" w:eastAsia="Carlito" w:hAnsi="Carlito" w:cs="Carlito"/>
          <w:sz w:val="22"/>
          <w:szCs w:val="22"/>
        </w:rPr>
        <w:t>temp=</w:t>
      </w:r>
      <w:proofErr w:type="spellStart"/>
      <w:proofErr w:type="gramEnd"/>
      <w:r>
        <w:rPr>
          <w:rFonts w:ascii="Carlito" w:eastAsia="Carlito" w:hAnsi="Carlito" w:cs="Carlito"/>
          <w:sz w:val="22"/>
          <w:szCs w:val="22"/>
        </w:rPr>
        <w:t>random.randint</w:t>
      </w:r>
      <w:proofErr w:type="spellEnd"/>
      <w:r>
        <w:rPr>
          <w:rFonts w:ascii="Carlito" w:eastAsia="Carlito" w:hAnsi="Carlito" w:cs="Carlito"/>
          <w:sz w:val="22"/>
          <w:szCs w:val="22"/>
        </w:rPr>
        <w:t>(0,1</w:t>
      </w:r>
    </w:p>
    <w:p w:rsidR="00BE7DE8" w:rsidRDefault="00972D55">
      <w:pPr>
        <w:spacing w:before="5"/>
        <w:ind w:left="314"/>
        <w:rPr>
          <w:rFonts w:ascii="Carlito" w:eastAsia="Carlito" w:hAnsi="Carlito" w:cs="Carlito"/>
          <w:sz w:val="22"/>
          <w:szCs w:val="22"/>
        </w:rPr>
      </w:pPr>
      <w:r>
        <w:rPr>
          <w:rFonts w:ascii="Carlito" w:eastAsia="Carlito" w:hAnsi="Carlito" w:cs="Carlito"/>
          <w:sz w:val="22"/>
          <w:szCs w:val="22"/>
        </w:rPr>
        <w:t>00)</w:t>
      </w:r>
    </w:p>
    <w:p w:rsidR="00BE7DE8" w:rsidRDefault="00972D55">
      <w:pPr>
        <w:spacing w:before="16"/>
        <w:ind w:left="314"/>
        <w:rPr>
          <w:rFonts w:ascii="Carlito" w:eastAsia="Carlito" w:hAnsi="Carlito" w:cs="Carlito"/>
          <w:sz w:val="22"/>
          <w:szCs w:val="22"/>
        </w:rPr>
      </w:pPr>
      <w:proofErr w:type="gramStart"/>
      <w:r>
        <w:rPr>
          <w:rFonts w:ascii="Carlito" w:eastAsia="Carlito" w:hAnsi="Carlito" w:cs="Carlito"/>
          <w:sz w:val="22"/>
          <w:szCs w:val="22"/>
        </w:rPr>
        <w:t>pulse=</w:t>
      </w:r>
      <w:proofErr w:type="spellStart"/>
      <w:proofErr w:type="gramEnd"/>
      <w:r>
        <w:rPr>
          <w:rFonts w:ascii="Carlito" w:eastAsia="Carlito" w:hAnsi="Carlito" w:cs="Carlito"/>
          <w:sz w:val="22"/>
          <w:szCs w:val="22"/>
        </w:rPr>
        <w:t>random.randint</w:t>
      </w:r>
      <w:proofErr w:type="spellEnd"/>
      <w:r>
        <w:rPr>
          <w:rFonts w:ascii="Carlito" w:eastAsia="Carlito" w:hAnsi="Carlito" w:cs="Carlito"/>
          <w:sz w:val="22"/>
          <w:szCs w:val="22"/>
        </w:rPr>
        <w:t>(0,100)</w:t>
      </w:r>
    </w:p>
    <w:p w:rsidR="00BE7DE8" w:rsidRDefault="00972D55">
      <w:pPr>
        <w:spacing w:before="61"/>
        <w:ind w:left="862"/>
        <w:rPr>
          <w:rFonts w:ascii="Carlito" w:eastAsia="Carlito" w:hAnsi="Carlito" w:cs="Carlito"/>
          <w:sz w:val="22"/>
          <w:szCs w:val="22"/>
        </w:rPr>
      </w:pPr>
      <w:proofErr w:type="gramStart"/>
      <w:r>
        <w:rPr>
          <w:rFonts w:ascii="Carlito" w:eastAsia="Carlito" w:hAnsi="Carlito" w:cs="Carlito"/>
          <w:sz w:val="22"/>
          <w:szCs w:val="22"/>
        </w:rPr>
        <w:t>soil=</w:t>
      </w:r>
      <w:proofErr w:type="spellStart"/>
      <w:proofErr w:type="gramEnd"/>
      <w:r>
        <w:rPr>
          <w:rFonts w:ascii="Carlito" w:eastAsia="Carlito" w:hAnsi="Carlito" w:cs="Carlito"/>
          <w:sz w:val="22"/>
          <w:szCs w:val="22"/>
        </w:rPr>
        <w:t>random.randint</w:t>
      </w:r>
      <w:proofErr w:type="spellEnd"/>
      <w:r>
        <w:rPr>
          <w:rFonts w:ascii="Carlito" w:eastAsia="Carlito" w:hAnsi="Carlito" w:cs="Carlito"/>
          <w:sz w:val="22"/>
          <w:szCs w:val="22"/>
        </w:rPr>
        <w:t>(0,100)</w:t>
      </w:r>
    </w:p>
    <w:p w:rsidR="00BE7DE8" w:rsidRDefault="00BE7DE8">
      <w:pPr>
        <w:spacing w:before="1" w:line="160" w:lineRule="exact"/>
        <w:rPr>
          <w:sz w:val="17"/>
          <w:szCs w:val="17"/>
        </w:rPr>
      </w:pPr>
    </w:p>
    <w:p w:rsidR="00BE7DE8" w:rsidRDefault="00BE7DE8">
      <w:pPr>
        <w:spacing w:line="200" w:lineRule="exact"/>
      </w:pPr>
    </w:p>
    <w:p w:rsidR="00BE7DE8" w:rsidRDefault="00BE7DE8">
      <w:pPr>
        <w:spacing w:line="200" w:lineRule="exact"/>
      </w:pPr>
    </w:p>
    <w:p w:rsidR="00BE7DE8" w:rsidRDefault="00972D55">
      <w:pPr>
        <w:ind w:left="862"/>
        <w:rPr>
          <w:rFonts w:ascii="Carlito" w:eastAsia="Carlito" w:hAnsi="Carlito" w:cs="Carlito"/>
          <w:sz w:val="22"/>
          <w:szCs w:val="22"/>
        </w:rPr>
      </w:pPr>
      <w:proofErr w:type="gramStart"/>
      <w:r>
        <w:rPr>
          <w:rFonts w:ascii="Carlito" w:eastAsia="Carlito" w:hAnsi="Carlito" w:cs="Carlito"/>
          <w:sz w:val="22"/>
          <w:szCs w:val="22"/>
        </w:rPr>
        <w:t>data</w:t>
      </w:r>
      <w:proofErr w:type="gramEnd"/>
      <w:r>
        <w:rPr>
          <w:rFonts w:ascii="Carlito" w:eastAsia="Carlito" w:hAnsi="Carlito" w:cs="Carlito"/>
          <w:sz w:val="22"/>
          <w:szCs w:val="22"/>
        </w:rPr>
        <w:t xml:space="preserve"> = { 'temp' : temp, 'pulse': pulse ,'</w:t>
      </w:r>
      <w:proofErr w:type="spellStart"/>
      <w:r>
        <w:rPr>
          <w:rFonts w:ascii="Carlito" w:eastAsia="Carlito" w:hAnsi="Carlito" w:cs="Carlito"/>
          <w:sz w:val="22"/>
          <w:szCs w:val="22"/>
        </w:rPr>
        <w:t>soil':soil</w:t>
      </w:r>
      <w:proofErr w:type="spellEnd"/>
      <w:r>
        <w:rPr>
          <w:rFonts w:ascii="Carlito" w:eastAsia="Carlito" w:hAnsi="Carlito" w:cs="Carlito"/>
          <w:sz w:val="22"/>
          <w:szCs w:val="22"/>
        </w:rPr>
        <w:t>}</w:t>
      </w:r>
    </w:p>
    <w:p w:rsidR="00BE7DE8" w:rsidRDefault="00972D55">
      <w:pPr>
        <w:spacing w:before="61" w:line="281" w:lineRule="auto"/>
        <w:ind w:left="314" w:right="6499" w:firstLine="547"/>
        <w:rPr>
          <w:rFonts w:ascii="Carlito" w:eastAsia="Carlito" w:hAnsi="Carlito" w:cs="Carlito"/>
          <w:sz w:val="22"/>
          <w:szCs w:val="22"/>
        </w:rPr>
      </w:pPr>
      <w:r>
        <w:rPr>
          <w:rFonts w:ascii="Carlito" w:eastAsia="Carlito" w:hAnsi="Carlito" w:cs="Carlito"/>
          <w:sz w:val="22"/>
          <w:szCs w:val="22"/>
        </w:rPr>
        <w:t xml:space="preserve">#print data                 </w:t>
      </w:r>
      <w:proofErr w:type="spellStart"/>
      <w:r>
        <w:rPr>
          <w:rFonts w:ascii="Carlito" w:eastAsia="Carlito" w:hAnsi="Carlito" w:cs="Carlito"/>
          <w:sz w:val="22"/>
          <w:szCs w:val="22"/>
        </w:rPr>
        <w:t>def</w:t>
      </w:r>
      <w:proofErr w:type="spellEnd"/>
      <w:r>
        <w:rPr>
          <w:rFonts w:ascii="Carlito" w:eastAsia="Carlito" w:hAnsi="Carlito" w:cs="Carlito"/>
          <w:sz w:val="22"/>
          <w:szCs w:val="22"/>
        </w:rPr>
        <w:t xml:space="preserve"> </w:t>
      </w:r>
      <w:proofErr w:type="spellStart"/>
      <w:proofErr w:type="gramStart"/>
      <w:r>
        <w:rPr>
          <w:rFonts w:ascii="Carlito" w:eastAsia="Carlito" w:hAnsi="Carlito" w:cs="Carlito"/>
          <w:sz w:val="22"/>
          <w:szCs w:val="22"/>
        </w:rPr>
        <w:t>myOnPublishCallback</w:t>
      </w:r>
      <w:proofErr w:type="spellEnd"/>
      <w:r>
        <w:rPr>
          <w:rFonts w:ascii="Carlito" w:eastAsia="Carlito" w:hAnsi="Carlito" w:cs="Carlito"/>
          <w:sz w:val="22"/>
          <w:szCs w:val="22"/>
        </w:rPr>
        <w:t>(</w:t>
      </w:r>
      <w:proofErr w:type="gramEnd"/>
      <w:r>
        <w:rPr>
          <w:rFonts w:ascii="Carlito" w:eastAsia="Carlito" w:hAnsi="Carlito" w:cs="Carlito"/>
          <w:sz w:val="22"/>
          <w:szCs w:val="22"/>
        </w:rPr>
        <w:t>):</w:t>
      </w:r>
    </w:p>
    <w:p w:rsidR="00BE7DE8" w:rsidRDefault="00972D55">
      <w:pPr>
        <w:spacing w:before="60"/>
        <w:ind w:left="1135"/>
        <w:rPr>
          <w:rFonts w:ascii="Carlito" w:eastAsia="Carlito" w:hAnsi="Carlito" w:cs="Carlito"/>
          <w:sz w:val="22"/>
          <w:szCs w:val="22"/>
        </w:rPr>
      </w:pPr>
      <w:proofErr w:type="gramStart"/>
      <w:r>
        <w:rPr>
          <w:rFonts w:ascii="Carlito" w:eastAsia="Carlito" w:hAnsi="Carlito" w:cs="Carlito"/>
          <w:sz w:val="22"/>
          <w:szCs w:val="22"/>
        </w:rPr>
        <w:t>print</w:t>
      </w:r>
      <w:proofErr w:type="gramEnd"/>
      <w:r>
        <w:rPr>
          <w:rFonts w:ascii="Carlito" w:eastAsia="Carlito" w:hAnsi="Carlito" w:cs="Carlito"/>
          <w:sz w:val="22"/>
          <w:szCs w:val="22"/>
        </w:rPr>
        <w:t xml:space="preserve"> ("Published Temperature = %s C" % temp, "Humidity = %s %%" %</w:t>
      </w:r>
      <w:proofErr w:type="spellStart"/>
      <w:r>
        <w:rPr>
          <w:rFonts w:ascii="Carlito" w:eastAsia="Carlito" w:hAnsi="Carlito" w:cs="Carlito"/>
          <w:sz w:val="22"/>
          <w:szCs w:val="22"/>
        </w:rPr>
        <w:t>pulse,"Soil</w:t>
      </w:r>
      <w:proofErr w:type="spellEnd"/>
    </w:p>
    <w:p w:rsidR="00BE7DE8" w:rsidRDefault="00972D55">
      <w:pPr>
        <w:spacing w:before="16"/>
        <w:ind w:left="314"/>
        <w:rPr>
          <w:rFonts w:ascii="Carlito" w:eastAsia="Carlito" w:hAnsi="Carlito" w:cs="Carlito"/>
          <w:sz w:val="22"/>
          <w:szCs w:val="22"/>
        </w:rPr>
      </w:pPr>
      <w:r>
        <w:rPr>
          <w:rFonts w:ascii="Carlito" w:eastAsia="Carlito" w:hAnsi="Carlito" w:cs="Carlito"/>
          <w:sz w:val="22"/>
          <w:szCs w:val="22"/>
        </w:rPr>
        <w:t xml:space="preserve">Moisture = %s %%" % </w:t>
      </w:r>
      <w:proofErr w:type="spellStart"/>
      <w:r>
        <w:rPr>
          <w:rFonts w:ascii="Carlito" w:eastAsia="Carlito" w:hAnsi="Carlito" w:cs="Carlito"/>
          <w:sz w:val="22"/>
          <w:szCs w:val="22"/>
        </w:rPr>
        <w:t>soil,"to</w:t>
      </w:r>
      <w:proofErr w:type="spellEnd"/>
      <w:r>
        <w:rPr>
          <w:rFonts w:ascii="Carlito" w:eastAsia="Carlito" w:hAnsi="Carlito" w:cs="Carlito"/>
          <w:sz w:val="22"/>
          <w:szCs w:val="22"/>
        </w:rPr>
        <w:t xml:space="preserve"> IBM Watson")</w:t>
      </w:r>
    </w:p>
    <w:p w:rsidR="00BE7DE8" w:rsidRDefault="00BE7DE8">
      <w:pPr>
        <w:spacing w:before="6" w:line="120" w:lineRule="exact"/>
        <w:rPr>
          <w:sz w:val="12"/>
          <w:szCs w:val="12"/>
        </w:rPr>
      </w:pPr>
    </w:p>
    <w:p w:rsidR="00BE7DE8" w:rsidRDefault="00BE7DE8">
      <w:pPr>
        <w:spacing w:line="200" w:lineRule="exact"/>
      </w:pPr>
    </w:p>
    <w:p w:rsidR="00BE7DE8" w:rsidRDefault="00BE7DE8">
      <w:pPr>
        <w:spacing w:line="200" w:lineRule="exact"/>
      </w:pPr>
    </w:p>
    <w:p w:rsidR="00BE7DE8" w:rsidRDefault="00972D55">
      <w:pPr>
        <w:ind w:left="314" w:right="2808" w:firstLine="547"/>
        <w:rPr>
          <w:rFonts w:ascii="Carlito" w:eastAsia="Carlito" w:hAnsi="Carlito" w:cs="Carlito"/>
          <w:sz w:val="22"/>
          <w:szCs w:val="22"/>
        </w:rPr>
      </w:pPr>
      <w:proofErr w:type="gramStart"/>
      <w:r>
        <w:rPr>
          <w:rFonts w:ascii="Carlito" w:eastAsia="Carlito" w:hAnsi="Carlito" w:cs="Carlito"/>
          <w:sz w:val="22"/>
          <w:szCs w:val="22"/>
        </w:rPr>
        <w:t>success</w:t>
      </w:r>
      <w:proofErr w:type="gramEnd"/>
      <w:r>
        <w:rPr>
          <w:rFonts w:ascii="Carlito" w:eastAsia="Carlito" w:hAnsi="Carlito" w:cs="Carlito"/>
          <w:sz w:val="22"/>
          <w:szCs w:val="22"/>
        </w:rPr>
        <w:t xml:space="preserve"> = </w:t>
      </w:r>
      <w:proofErr w:type="spellStart"/>
      <w:r>
        <w:rPr>
          <w:rFonts w:ascii="Carlito" w:eastAsia="Carlito" w:hAnsi="Carlito" w:cs="Carlito"/>
          <w:sz w:val="22"/>
          <w:szCs w:val="22"/>
        </w:rPr>
        <w:t>deviceCli.publishEvent</w:t>
      </w:r>
      <w:proofErr w:type="spellEnd"/>
      <w:r>
        <w:rPr>
          <w:rFonts w:ascii="Carlito" w:eastAsia="Carlito" w:hAnsi="Carlito" w:cs="Carlito"/>
          <w:sz w:val="22"/>
          <w:szCs w:val="22"/>
        </w:rPr>
        <w:t>("</w:t>
      </w:r>
      <w:proofErr w:type="spellStart"/>
      <w:r>
        <w:rPr>
          <w:rFonts w:ascii="Carlito" w:eastAsia="Carlito" w:hAnsi="Carlito" w:cs="Carlito"/>
          <w:sz w:val="22"/>
          <w:szCs w:val="22"/>
        </w:rPr>
        <w:t>IoTSensor</w:t>
      </w:r>
      <w:proofErr w:type="spellEnd"/>
      <w:r>
        <w:rPr>
          <w:rFonts w:ascii="Carlito" w:eastAsia="Carlito" w:hAnsi="Carlito" w:cs="Carlito"/>
          <w:sz w:val="22"/>
          <w:szCs w:val="22"/>
        </w:rPr>
        <w:t>", "</w:t>
      </w:r>
      <w:proofErr w:type="spellStart"/>
      <w:r>
        <w:rPr>
          <w:rFonts w:ascii="Carlito" w:eastAsia="Carlito" w:hAnsi="Carlito" w:cs="Carlito"/>
          <w:sz w:val="22"/>
          <w:szCs w:val="22"/>
        </w:rPr>
        <w:t>json</w:t>
      </w:r>
      <w:proofErr w:type="spellEnd"/>
      <w:r>
        <w:rPr>
          <w:rFonts w:ascii="Carlito" w:eastAsia="Carlito" w:hAnsi="Carlito" w:cs="Carlito"/>
          <w:sz w:val="22"/>
          <w:szCs w:val="22"/>
        </w:rPr>
        <w:t xml:space="preserve">", data, </w:t>
      </w:r>
      <w:proofErr w:type="spellStart"/>
      <w:r>
        <w:rPr>
          <w:rFonts w:ascii="Carlito" w:eastAsia="Carlito" w:hAnsi="Carlito" w:cs="Carlito"/>
          <w:sz w:val="22"/>
          <w:szCs w:val="22"/>
        </w:rPr>
        <w:t>qos</w:t>
      </w:r>
      <w:proofErr w:type="spellEnd"/>
      <w:r>
        <w:rPr>
          <w:rFonts w:ascii="Carlito" w:eastAsia="Carlito" w:hAnsi="Carlito" w:cs="Carlito"/>
          <w:sz w:val="22"/>
          <w:szCs w:val="22"/>
        </w:rPr>
        <w:t xml:space="preserve">=0, </w:t>
      </w:r>
      <w:proofErr w:type="spellStart"/>
      <w:r>
        <w:rPr>
          <w:rFonts w:ascii="Carlito" w:eastAsia="Carlito" w:hAnsi="Carlito" w:cs="Carlito"/>
          <w:sz w:val="22"/>
          <w:szCs w:val="22"/>
        </w:rPr>
        <w:t>on_publish</w:t>
      </w:r>
      <w:proofErr w:type="spellEnd"/>
      <w:r>
        <w:rPr>
          <w:rFonts w:ascii="Carlito" w:eastAsia="Carlito" w:hAnsi="Carlito" w:cs="Carlito"/>
          <w:sz w:val="22"/>
          <w:szCs w:val="22"/>
        </w:rPr>
        <w:t>=</w:t>
      </w:r>
      <w:proofErr w:type="spellStart"/>
      <w:r>
        <w:rPr>
          <w:rFonts w:ascii="Carlito" w:eastAsia="Carlito" w:hAnsi="Carlito" w:cs="Carlito"/>
          <w:sz w:val="22"/>
          <w:szCs w:val="22"/>
        </w:rPr>
        <w:t>myOnPublishCallback</w:t>
      </w:r>
      <w:proofErr w:type="spellEnd"/>
      <w:r>
        <w:rPr>
          <w:rFonts w:ascii="Carlito" w:eastAsia="Carlito" w:hAnsi="Carlito" w:cs="Carlito"/>
          <w:sz w:val="22"/>
          <w:szCs w:val="22"/>
        </w:rPr>
        <w:t>)                              if not success: print("Not connected to</w:t>
      </w:r>
    </w:p>
    <w:p w:rsidR="00BE7DE8" w:rsidRDefault="00972D55">
      <w:pPr>
        <w:spacing w:before="60"/>
        <w:ind w:left="861"/>
        <w:rPr>
          <w:rFonts w:ascii="Carlito" w:eastAsia="Carlito" w:hAnsi="Carlito" w:cs="Carlito"/>
          <w:sz w:val="22"/>
          <w:szCs w:val="22"/>
        </w:rPr>
        <w:sectPr w:rsidR="00BE7DE8">
          <w:type w:val="continuous"/>
          <w:pgSz w:w="12240" w:h="15840"/>
          <w:pgMar w:top="1480" w:right="1400" w:bottom="280" w:left="1320" w:header="720" w:footer="720" w:gutter="0"/>
          <w:cols w:space="720"/>
        </w:sectPr>
      </w:pPr>
      <w:proofErr w:type="spellStart"/>
      <w:r>
        <w:rPr>
          <w:rFonts w:ascii="Carlito" w:eastAsia="Carlito" w:hAnsi="Carlito" w:cs="Carlito"/>
          <w:sz w:val="22"/>
          <w:szCs w:val="22"/>
        </w:rPr>
        <w:t>IoTF</w:t>
      </w:r>
      <w:proofErr w:type="spellEnd"/>
      <w:r>
        <w:rPr>
          <w:rFonts w:ascii="Carlito" w:eastAsia="Carlito" w:hAnsi="Carlito" w:cs="Carlito"/>
          <w:sz w:val="22"/>
          <w:szCs w:val="22"/>
        </w:rPr>
        <w:t>"</w:t>
      </w:r>
      <w:proofErr w:type="gramStart"/>
      <w:r>
        <w:rPr>
          <w:rFonts w:ascii="Carlito" w:eastAsia="Carlito" w:hAnsi="Carlito" w:cs="Carlito"/>
          <w:sz w:val="22"/>
          <w:szCs w:val="22"/>
        </w:rPr>
        <w:t xml:space="preserve">)  </w:t>
      </w:r>
      <w:proofErr w:type="spellStart"/>
      <w:r>
        <w:rPr>
          <w:rFonts w:ascii="Carlito" w:eastAsia="Carlito" w:hAnsi="Carlito" w:cs="Carlito"/>
          <w:sz w:val="22"/>
          <w:szCs w:val="22"/>
        </w:rPr>
        <w:t>me.sleep</w:t>
      </w:r>
      <w:proofErr w:type="spellEnd"/>
      <w:proofErr w:type="gramEnd"/>
      <w:r>
        <w:rPr>
          <w:rFonts w:ascii="Carlito" w:eastAsia="Carlito" w:hAnsi="Carlito" w:cs="Carlito"/>
          <w:sz w:val="22"/>
          <w:szCs w:val="22"/>
        </w:rPr>
        <w:t>(1)</w:t>
      </w:r>
    </w:p>
    <w:p w:rsidR="00BE7DE8" w:rsidRDefault="00BE7DE8">
      <w:pPr>
        <w:spacing w:line="200" w:lineRule="exact"/>
      </w:pPr>
    </w:p>
    <w:p w:rsidR="00BE7DE8" w:rsidRDefault="00BE7DE8">
      <w:pPr>
        <w:spacing w:before="5" w:line="220" w:lineRule="exact"/>
        <w:rPr>
          <w:sz w:val="22"/>
          <w:szCs w:val="22"/>
        </w:rPr>
      </w:pPr>
    </w:p>
    <w:p w:rsidR="00BE7DE8" w:rsidRDefault="00972D55">
      <w:pPr>
        <w:spacing w:before="15"/>
        <w:ind w:left="862"/>
        <w:rPr>
          <w:rFonts w:ascii="Carlito" w:eastAsia="Carlito" w:hAnsi="Carlito" w:cs="Carlito"/>
          <w:sz w:val="22"/>
          <w:szCs w:val="22"/>
        </w:rPr>
      </w:pPr>
      <w:proofErr w:type="spellStart"/>
      <w:r>
        <w:rPr>
          <w:rFonts w:ascii="Carlito" w:eastAsia="Carlito" w:hAnsi="Carlito" w:cs="Carlito"/>
          <w:sz w:val="22"/>
          <w:szCs w:val="22"/>
        </w:rPr>
        <w:t>deviceCli.commandCallback</w:t>
      </w:r>
      <w:proofErr w:type="spellEnd"/>
      <w:r>
        <w:rPr>
          <w:rFonts w:ascii="Carlito" w:eastAsia="Carlito" w:hAnsi="Carlito" w:cs="Carlito"/>
          <w:sz w:val="22"/>
          <w:szCs w:val="22"/>
        </w:rPr>
        <w:t xml:space="preserve"> = </w:t>
      </w:r>
      <w:proofErr w:type="spellStart"/>
      <w:r>
        <w:rPr>
          <w:rFonts w:ascii="Carlito" w:eastAsia="Carlito" w:hAnsi="Carlito" w:cs="Carlito"/>
          <w:sz w:val="22"/>
          <w:szCs w:val="22"/>
        </w:rPr>
        <w:t>myCommandCallback</w:t>
      </w:r>
      <w:proofErr w:type="spellEnd"/>
    </w:p>
    <w:p w:rsidR="00BE7DE8" w:rsidRDefault="00BE7DE8">
      <w:pPr>
        <w:spacing w:line="200" w:lineRule="exact"/>
      </w:pPr>
    </w:p>
    <w:p w:rsidR="00BE7DE8" w:rsidRDefault="00BE7DE8">
      <w:pPr>
        <w:spacing w:before="1" w:line="280" w:lineRule="exact"/>
        <w:rPr>
          <w:sz w:val="28"/>
          <w:szCs w:val="28"/>
        </w:rPr>
      </w:pPr>
    </w:p>
    <w:p w:rsidR="00BE7DE8" w:rsidRDefault="00972D55">
      <w:pPr>
        <w:ind w:left="120"/>
        <w:rPr>
          <w:rFonts w:ascii="Carlito" w:eastAsia="Carlito" w:hAnsi="Carlito" w:cs="Carlito"/>
          <w:sz w:val="22"/>
          <w:szCs w:val="22"/>
        </w:rPr>
      </w:pPr>
      <w:r>
        <w:rPr>
          <w:rFonts w:ascii="Carlito" w:eastAsia="Carlito" w:hAnsi="Carlito" w:cs="Carlito"/>
          <w:sz w:val="22"/>
          <w:szCs w:val="22"/>
        </w:rPr>
        <w:t xml:space="preserve"># Disconnect the device and </w:t>
      </w:r>
      <w:proofErr w:type="spellStart"/>
      <w:proofErr w:type="gramStart"/>
      <w:r>
        <w:rPr>
          <w:rFonts w:ascii="Carlito" w:eastAsia="Carlito" w:hAnsi="Carlito" w:cs="Carlito"/>
          <w:sz w:val="22"/>
          <w:szCs w:val="22"/>
        </w:rPr>
        <w:t>applica</w:t>
      </w:r>
      <w:proofErr w:type="spellEnd"/>
      <w:r>
        <w:rPr>
          <w:rFonts w:ascii="Carlito" w:eastAsia="Carlito" w:hAnsi="Carlito" w:cs="Carlito"/>
          <w:sz w:val="22"/>
          <w:szCs w:val="22"/>
        </w:rPr>
        <w:t xml:space="preserve">  on</w:t>
      </w:r>
      <w:proofErr w:type="gramEnd"/>
      <w:r>
        <w:rPr>
          <w:rFonts w:ascii="Carlito" w:eastAsia="Carlito" w:hAnsi="Carlito" w:cs="Carlito"/>
          <w:sz w:val="22"/>
          <w:szCs w:val="22"/>
        </w:rPr>
        <w:t xml:space="preserve"> from the cloud </w:t>
      </w:r>
      <w:proofErr w:type="spellStart"/>
      <w:r>
        <w:rPr>
          <w:rFonts w:ascii="Carlito" w:eastAsia="Carlito" w:hAnsi="Carlito" w:cs="Carlito"/>
          <w:sz w:val="22"/>
          <w:szCs w:val="22"/>
        </w:rPr>
        <w:t>deviceCli.disconnect</w:t>
      </w:r>
      <w:proofErr w:type="spellEnd"/>
      <w:r>
        <w:rPr>
          <w:rFonts w:ascii="Carlito" w:eastAsia="Carlito" w:hAnsi="Carlito" w:cs="Carlito"/>
          <w:sz w:val="22"/>
          <w:szCs w:val="22"/>
        </w:rPr>
        <w:t>()</w:t>
      </w:r>
    </w:p>
    <w:p w:rsidR="00BE7DE8" w:rsidRDefault="00BE7DE8">
      <w:pPr>
        <w:spacing w:before="10" w:line="120" w:lineRule="exact"/>
        <w:rPr>
          <w:sz w:val="12"/>
          <w:szCs w:val="12"/>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ind w:left="12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t xml:space="preserve">Node-RED </w:t>
      </w:r>
      <w:proofErr w:type="gramStart"/>
      <w:r>
        <w:rPr>
          <w:rFonts w:ascii="Liberation Serif" w:eastAsia="Liberation Serif" w:hAnsi="Liberation Serif" w:cs="Liberation Serif"/>
          <w:b/>
          <w:sz w:val="36"/>
          <w:szCs w:val="36"/>
        </w:rPr>
        <w:t>FLOW  :</w:t>
      </w:r>
      <w:proofErr w:type="gramEnd"/>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3" w:line="280" w:lineRule="exact"/>
        <w:rPr>
          <w:sz w:val="28"/>
          <w:szCs w:val="28"/>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8" w:lineRule="auto"/>
        <w:ind w:left="120" w:right="6789"/>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id":"625574ead9839b34 ",</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type</w:t>
      </w:r>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ibmiotout</w:t>
      </w:r>
      <w:proofErr w:type="spellEnd"/>
      <w:r>
        <w:rPr>
          <w:rFonts w:ascii="Carlito" w:eastAsia="Carlito" w:hAnsi="Carlito" w:cs="Carlito"/>
          <w:position w:val="1"/>
          <w:sz w:val="22"/>
          <w:szCs w:val="22"/>
        </w:rPr>
        <w:t>", "z":"630c8601c5ac3295",</w:t>
      </w:r>
    </w:p>
    <w:p w:rsidR="00BE7DE8" w:rsidRDefault="00972D55">
      <w:pPr>
        <w:spacing w:before="31" w:line="283" w:lineRule="auto"/>
        <w:ind w:left="120" w:right="6032"/>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authen</w:t>
      </w:r>
      <w:proofErr w:type="spellEnd"/>
      <w:r>
        <w:rPr>
          <w:rFonts w:ascii="Carlito" w:eastAsia="Carlito" w:hAnsi="Carlito" w:cs="Carlito"/>
          <w:sz w:val="22"/>
          <w:szCs w:val="22"/>
        </w:rPr>
        <w:t xml:space="preserve">  ca  on":"</w:t>
      </w:r>
      <w:proofErr w:type="spellStart"/>
      <w:r>
        <w:rPr>
          <w:rFonts w:ascii="Carlito" w:eastAsia="Carlito" w:hAnsi="Carlito" w:cs="Carlito"/>
          <w:sz w:val="22"/>
          <w:szCs w:val="22"/>
        </w:rPr>
        <w:t>apiKey</w:t>
      </w:r>
      <w:proofErr w:type="spellEnd"/>
      <w:r>
        <w:rPr>
          <w:rFonts w:ascii="Carlito" w:eastAsia="Carlito" w:hAnsi="Carlito" w:cs="Carlito"/>
          <w:sz w:val="22"/>
          <w:szCs w:val="22"/>
        </w:rPr>
        <w:t>", "apiKey":"ef745d48e395ccc0", "</w:t>
      </w:r>
      <w:proofErr w:type="spellStart"/>
      <w:r>
        <w:rPr>
          <w:rFonts w:ascii="Carlito" w:eastAsia="Carlito" w:hAnsi="Carlito" w:cs="Carlito"/>
          <w:sz w:val="22"/>
          <w:szCs w:val="22"/>
        </w:rPr>
        <w:t>outputType</w:t>
      </w:r>
      <w:proofErr w:type="spellEnd"/>
      <w:r>
        <w:rPr>
          <w:rFonts w:ascii="Carlito" w:eastAsia="Carlito" w:hAnsi="Carlito" w:cs="Carlito"/>
          <w:sz w:val="22"/>
          <w:szCs w:val="22"/>
        </w:rPr>
        <w:t>":"</w:t>
      </w:r>
      <w:proofErr w:type="spellStart"/>
      <w:r>
        <w:rPr>
          <w:rFonts w:ascii="Carlito" w:eastAsia="Carlito" w:hAnsi="Carlito" w:cs="Carlito"/>
          <w:sz w:val="22"/>
          <w:szCs w:val="22"/>
        </w:rPr>
        <w:t>cmd</w:t>
      </w:r>
      <w:proofErr w:type="spellEnd"/>
      <w:r>
        <w:rPr>
          <w:rFonts w:ascii="Carlito" w:eastAsia="Carlito" w:hAnsi="Carlito" w:cs="Carlito"/>
          <w:sz w:val="22"/>
          <w:szCs w:val="22"/>
        </w:rPr>
        <w:t>", "deviceId":"b827ebd607b5", "</w:t>
      </w:r>
      <w:proofErr w:type="spellStart"/>
      <w:r>
        <w:rPr>
          <w:rFonts w:ascii="Carlito" w:eastAsia="Carlito" w:hAnsi="Carlito" w:cs="Carlito"/>
          <w:sz w:val="22"/>
          <w:szCs w:val="22"/>
        </w:rPr>
        <w:t>deviceType</w:t>
      </w:r>
      <w:proofErr w:type="spellEnd"/>
      <w:r>
        <w:rPr>
          <w:rFonts w:ascii="Carlito" w:eastAsia="Carlito" w:hAnsi="Carlito" w:cs="Carlito"/>
          <w:sz w:val="22"/>
          <w:szCs w:val="22"/>
        </w:rPr>
        <w:t>":"</w:t>
      </w:r>
      <w:proofErr w:type="spellStart"/>
      <w:r>
        <w:rPr>
          <w:rFonts w:ascii="Carlito" w:eastAsia="Carlito" w:hAnsi="Carlito" w:cs="Carlito"/>
          <w:sz w:val="22"/>
          <w:szCs w:val="22"/>
        </w:rPr>
        <w:t>weather_monitor</w:t>
      </w:r>
      <w:proofErr w:type="spellEnd"/>
      <w:r>
        <w:rPr>
          <w:rFonts w:ascii="Carlito" w:eastAsia="Carlito" w:hAnsi="Carlito" w:cs="Carlito"/>
          <w:sz w:val="22"/>
          <w:szCs w:val="22"/>
        </w:rPr>
        <w:t>", "</w:t>
      </w:r>
      <w:proofErr w:type="spellStart"/>
      <w:r>
        <w:rPr>
          <w:rFonts w:ascii="Carlito" w:eastAsia="Carlito" w:hAnsi="Carlito" w:cs="Carlito"/>
          <w:sz w:val="22"/>
          <w:szCs w:val="22"/>
        </w:rPr>
        <w:t>eventCommandType</w:t>
      </w:r>
      <w:proofErr w:type="spellEnd"/>
      <w:r>
        <w:rPr>
          <w:rFonts w:ascii="Carlito" w:eastAsia="Carlito" w:hAnsi="Carlito" w:cs="Carlito"/>
          <w:sz w:val="22"/>
          <w:szCs w:val="22"/>
        </w:rPr>
        <w:t>":"data", "format":"</w:t>
      </w:r>
      <w:proofErr w:type="spellStart"/>
      <w:r>
        <w:rPr>
          <w:rFonts w:ascii="Carlito" w:eastAsia="Carlito" w:hAnsi="Carlito" w:cs="Carlito"/>
          <w:sz w:val="22"/>
          <w:szCs w:val="22"/>
        </w:rPr>
        <w:t>json</w:t>
      </w:r>
      <w:proofErr w:type="spellEnd"/>
      <w:r>
        <w:rPr>
          <w:rFonts w:ascii="Carlito" w:eastAsia="Carlito" w:hAnsi="Carlito" w:cs="Carlito"/>
          <w:sz w:val="22"/>
          <w:szCs w:val="22"/>
        </w:rPr>
        <w:t>",</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data</w:t>
      </w:r>
      <w:proofErr w:type="gramEnd"/>
      <w:r>
        <w:rPr>
          <w:rFonts w:ascii="Carlito" w:eastAsia="Carlito" w:hAnsi="Carlito" w:cs="Carlito"/>
          <w:position w:val="1"/>
          <w:sz w:val="22"/>
          <w:szCs w:val="22"/>
        </w:rPr>
        <w:t>":"data</w:t>
      </w:r>
      <w:proofErr w:type="spellEnd"/>
      <w:r>
        <w:rPr>
          <w:rFonts w:ascii="Carlito" w:eastAsia="Carlito" w:hAnsi="Carlito" w:cs="Carlito"/>
          <w:position w:val="1"/>
          <w:sz w:val="22"/>
          <w:szCs w:val="22"/>
        </w:rPr>
        <w:t>",</w:t>
      </w:r>
    </w:p>
    <w:p w:rsidR="00BE7DE8" w:rsidRDefault="00972D55">
      <w:pPr>
        <w:spacing w:before="46" w:line="286" w:lineRule="auto"/>
        <w:ind w:left="120" w:right="7322"/>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qos</w:t>
      </w:r>
      <w:proofErr w:type="gramEnd"/>
      <w:r>
        <w:rPr>
          <w:rFonts w:ascii="Carlito" w:eastAsia="Carlito" w:hAnsi="Carlito" w:cs="Carlito"/>
          <w:sz w:val="22"/>
          <w:szCs w:val="22"/>
        </w:rPr>
        <w:t>":0, "</w:t>
      </w:r>
      <w:proofErr w:type="spellStart"/>
      <w:r>
        <w:rPr>
          <w:rFonts w:ascii="Carlito" w:eastAsia="Carlito" w:hAnsi="Carlito" w:cs="Carlito"/>
          <w:sz w:val="22"/>
          <w:szCs w:val="22"/>
        </w:rPr>
        <w:t>name":"IBM</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IoT</w:t>
      </w:r>
      <w:proofErr w:type="spellEnd"/>
      <w:r>
        <w:rPr>
          <w:rFonts w:ascii="Carlito" w:eastAsia="Carlito" w:hAnsi="Carlito" w:cs="Carlito"/>
          <w:sz w:val="22"/>
          <w:szCs w:val="22"/>
        </w:rPr>
        <w:t>", "service":"</w:t>
      </w:r>
      <w:proofErr w:type="spellStart"/>
      <w:r>
        <w:rPr>
          <w:rFonts w:ascii="Carlito" w:eastAsia="Carlito" w:hAnsi="Carlito" w:cs="Carlito"/>
          <w:sz w:val="22"/>
          <w:szCs w:val="22"/>
        </w:rPr>
        <w:t>registere</w:t>
      </w:r>
      <w:proofErr w:type="spellEnd"/>
      <w:r>
        <w:rPr>
          <w:rFonts w:ascii="Carlito" w:eastAsia="Carlito" w:hAnsi="Carlito" w:cs="Carlito"/>
          <w:sz w:val="22"/>
          <w:szCs w:val="22"/>
        </w:rPr>
        <w:t xml:space="preserve"> d","x":680,</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y</w:t>
      </w:r>
      <w:proofErr w:type="gramEnd"/>
      <w:r>
        <w:rPr>
          <w:rFonts w:ascii="Carlito" w:eastAsia="Carlito" w:hAnsi="Carlito" w:cs="Carlito"/>
          <w:position w:val="1"/>
          <w:sz w:val="22"/>
          <w:szCs w:val="22"/>
        </w:rPr>
        <w:t>":220,</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1" w:line="120" w:lineRule="exact"/>
        <w:rPr>
          <w:sz w:val="12"/>
          <w:szCs w:val="12"/>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94" w:lineRule="auto"/>
        <w:ind w:left="120" w:right="5091"/>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id</w:t>
      </w:r>
      <w:proofErr w:type="gramEnd"/>
      <w:r>
        <w:rPr>
          <w:rFonts w:ascii="Carlito" w:eastAsia="Carlito" w:hAnsi="Carlito" w:cs="Carlito"/>
          <w:sz w:val="22"/>
          <w:szCs w:val="22"/>
        </w:rPr>
        <w:t>":"4cﬀ18c3274cccc4","type":"ui_bu   on", "z":"630c8601c5ac3295",</w:t>
      </w:r>
    </w:p>
    <w:p w:rsidR="00BE7DE8" w:rsidRDefault="00972D55">
      <w:pPr>
        <w:spacing w:line="220" w:lineRule="exact"/>
        <w:ind w:left="120"/>
        <w:rPr>
          <w:rFonts w:ascii="Carlito" w:eastAsia="Carlito" w:hAnsi="Carlito" w:cs="Carlito"/>
          <w:sz w:val="22"/>
          <w:szCs w:val="22"/>
        </w:rPr>
      </w:pPr>
      <w:r>
        <w:rPr>
          <w:rFonts w:ascii="Carlito" w:eastAsia="Carlito" w:hAnsi="Carlito" w:cs="Carlito"/>
          <w:position w:val="1"/>
          <w:sz w:val="22"/>
          <w:szCs w:val="22"/>
        </w:rPr>
        <w:t>"name":"",</w:t>
      </w:r>
    </w:p>
    <w:p w:rsidR="00BE7DE8" w:rsidRDefault="00972D55">
      <w:pPr>
        <w:spacing w:before="46" w:line="294" w:lineRule="auto"/>
        <w:ind w:left="120" w:right="648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group</w:t>
      </w:r>
      <w:proofErr w:type="gramEnd"/>
      <w:r>
        <w:rPr>
          <w:rFonts w:ascii="Carlito" w:eastAsia="Carlito" w:hAnsi="Carlito" w:cs="Carlito"/>
          <w:sz w:val="22"/>
          <w:szCs w:val="22"/>
        </w:rPr>
        <w:t>":"716e956.00eed6c", "order":2,</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width</w:t>
      </w:r>
      <w:proofErr w:type="gramEnd"/>
      <w:r>
        <w:rPr>
          <w:rFonts w:ascii="Carlito" w:eastAsia="Carlito" w:hAnsi="Carlito" w:cs="Carlito"/>
          <w:position w:val="1"/>
          <w:sz w:val="22"/>
          <w:szCs w:val="22"/>
        </w:rPr>
        <w:t>":"0",</w:t>
      </w:r>
    </w:p>
    <w:p w:rsidR="00BE7DE8" w:rsidRDefault="00BE7DE8">
      <w:pPr>
        <w:spacing w:before="6" w:line="160" w:lineRule="exact"/>
        <w:rPr>
          <w:sz w:val="16"/>
          <w:szCs w:val="16"/>
        </w:rPr>
      </w:pPr>
    </w:p>
    <w:p w:rsidR="00BE7DE8" w:rsidRDefault="00972D55">
      <w:pPr>
        <w:ind w:left="120"/>
        <w:rPr>
          <w:rFonts w:ascii="Carlito" w:eastAsia="Carlito" w:hAnsi="Carlito" w:cs="Carlito"/>
          <w:sz w:val="22"/>
          <w:szCs w:val="22"/>
        </w:rPr>
        <w:sectPr w:rsidR="00BE7DE8">
          <w:pgSz w:w="12240" w:h="15840"/>
          <w:pgMar w:top="1480" w:right="1720" w:bottom="280" w:left="1320" w:header="720" w:footer="720" w:gutter="0"/>
          <w:cols w:space="720"/>
        </w:sectPr>
      </w:pPr>
      <w:r>
        <w:rPr>
          <w:rFonts w:ascii="Carlito" w:eastAsia="Carlito" w:hAnsi="Carlito" w:cs="Carlito"/>
          <w:sz w:val="22"/>
          <w:szCs w:val="22"/>
        </w:rPr>
        <w:t>"</w:t>
      </w:r>
      <w:proofErr w:type="gramStart"/>
      <w:r>
        <w:rPr>
          <w:rFonts w:ascii="Carlito" w:eastAsia="Carlito" w:hAnsi="Carlito" w:cs="Carlito"/>
          <w:sz w:val="22"/>
          <w:szCs w:val="22"/>
        </w:rPr>
        <w:t>height</w:t>
      </w:r>
      <w:proofErr w:type="gramEnd"/>
      <w:r>
        <w:rPr>
          <w:rFonts w:ascii="Carlito" w:eastAsia="Carlito" w:hAnsi="Carlito" w:cs="Carlito"/>
          <w:sz w:val="22"/>
          <w:szCs w:val="22"/>
        </w:rPr>
        <w:t>":"0",</w:t>
      </w:r>
    </w:p>
    <w:p w:rsidR="00BE7DE8" w:rsidRDefault="00BE7DE8">
      <w:pPr>
        <w:spacing w:before="10" w:line="280" w:lineRule="exact"/>
        <w:rPr>
          <w:sz w:val="28"/>
          <w:szCs w:val="28"/>
        </w:rPr>
      </w:pPr>
    </w:p>
    <w:p w:rsidR="00BE7DE8" w:rsidRDefault="00972D55">
      <w:pPr>
        <w:spacing w:before="15" w:line="288" w:lineRule="auto"/>
        <w:ind w:left="120" w:right="7304"/>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passthru</w:t>
      </w:r>
      <w:proofErr w:type="spellEnd"/>
      <w:r>
        <w:rPr>
          <w:rFonts w:ascii="Carlito" w:eastAsia="Carlito" w:hAnsi="Carlito" w:cs="Carlito"/>
          <w:sz w:val="22"/>
          <w:szCs w:val="22"/>
        </w:rPr>
        <w:t>"</w:t>
      </w:r>
      <w:proofErr w:type="gramStart"/>
      <w:r>
        <w:rPr>
          <w:rFonts w:ascii="Carlito" w:eastAsia="Carlito" w:hAnsi="Carlito" w:cs="Carlito"/>
          <w:sz w:val="22"/>
          <w:szCs w:val="22"/>
        </w:rPr>
        <w:t>:false</w:t>
      </w:r>
      <w:proofErr w:type="gramEnd"/>
      <w:r>
        <w:rPr>
          <w:rFonts w:ascii="Carlito" w:eastAsia="Carlito" w:hAnsi="Carlito" w:cs="Carlito"/>
          <w:sz w:val="22"/>
          <w:szCs w:val="22"/>
        </w:rPr>
        <w:t>, "label":"</w:t>
      </w:r>
      <w:proofErr w:type="spellStart"/>
      <w:r>
        <w:rPr>
          <w:rFonts w:ascii="Carlito" w:eastAsia="Carlito" w:hAnsi="Carlito" w:cs="Carlito"/>
          <w:sz w:val="22"/>
          <w:szCs w:val="22"/>
        </w:rPr>
        <w:t>MotorON</w:t>
      </w:r>
      <w:proofErr w:type="spellEnd"/>
      <w:r>
        <w:rPr>
          <w:rFonts w:ascii="Carlito" w:eastAsia="Carlito" w:hAnsi="Carlito" w:cs="Carlito"/>
          <w:sz w:val="22"/>
          <w:szCs w:val="22"/>
        </w:rPr>
        <w:t>", "tool  p":"",</w:t>
      </w:r>
    </w:p>
    <w:p w:rsidR="00BE7DE8" w:rsidRDefault="00972D55">
      <w:pPr>
        <w:spacing w:before="52" w:line="335" w:lineRule="auto"/>
        <w:ind w:left="120" w:right="7621"/>
        <w:rPr>
          <w:rFonts w:ascii="Carlito" w:eastAsia="Carlito" w:hAnsi="Carlito" w:cs="Carlito"/>
          <w:sz w:val="22"/>
          <w:szCs w:val="22"/>
        </w:rPr>
      </w:pPr>
      <w:r>
        <w:rPr>
          <w:rFonts w:ascii="Carlito" w:eastAsia="Carlito" w:hAnsi="Carlito" w:cs="Carlito"/>
          <w:sz w:val="22"/>
          <w:szCs w:val="22"/>
        </w:rPr>
        <w:t>"color":"", "</w:t>
      </w:r>
      <w:proofErr w:type="spellStart"/>
      <w:r>
        <w:rPr>
          <w:rFonts w:ascii="Carlito" w:eastAsia="Carlito" w:hAnsi="Carlito" w:cs="Carlito"/>
          <w:sz w:val="22"/>
          <w:szCs w:val="22"/>
        </w:rPr>
        <w:t>bgcolor</w:t>
      </w:r>
      <w:proofErr w:type="spellEnd"/>
      <w:r>
        <w:rPr>
          <w:rFonts w:ascii="Carlito" w:eastAsia="Carlito" w:hAnsi="Carlito" w:cs="Carlito"/>
          <w:sz w:val="22"/>
          <w:szCs w:val="22"/>
        </w:rPr>
        <w:t>":"", "</w:t>
      </w:r>
      <w:proofErr w:type="spellStart"/>
      <w:r>
        <w:rPr>
          <w:rFonts w:ascii="Carlito" w:eastAsia="Carlito" w:hAnsi="Carlito" w:cs="Carlito"/>
          <w:sz w:val="22"/>
          <w:szCs w:val="22"/>
        </w:rPr>
        <w:t>className</w:t>
      </w:r>
      <w:proofErr w:type="spellEnd"/>
      <w:r>
        <w:rPr>
          <w:rFonts w:ascii="Carlito" w:eastAsia="Carlito" w:hAnsi="Carlito" w:cs="Carlito"/>
          <w:sz w:val="22"/>
          <w:szCs w:val="22"/>
        </w:rPr>
        <w:t>":"", "icon":"",</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"payload":"</w:t>
      </w:r>
      <w:proofErr w:type="gramStart"/>
      <w:r>
        <w:rPr>
          <w:rFonts w:ascii="Carlito" w:eastAsia="Carlito" w:hAnsi="Carlito" w:cs="Carlito"/>
          <w:position w:val="2"/>
          <w:sz w:val="22"/>
          <w:szCs w:val="22"/>
        </w:rPr>
        <w:t>{\</w:t>
      </w:r>
      <w:proofErr w:type="gramEnd"/>
      <w:r>
        <w:rPr>
          <w:rFonts w:ascii="Carlito" w:eastAsia="Carlito" w:hAnsi="Carlito" w:cs="Carlito"/>
          <w:position w:val="2"/>
          <w:sz w:val="22"/>
          <w:szCs w:val="22"/>
        </w:rPr>
        <w:t>"command\":\"</w:t>
      </w:r>
      <w:proofErr w:type="spellStart"/>
      <w:r>
        <w:rPr>
          <w:rFonts w:ascii="Carlito" w:eastAsia="Carlito" w:hAnsi="Carlito" w:cs="Carlito"/>
          <w:position w:val="2"/>
          <w:sz w:val="22"/>
          <w:szCs w:val="22"/>
        </w:rPr>
        <w:t>motoron</w:t>
      </w:r>
      <w:proofErr w:type="spellEnd"/>
      <w:r>
        <w:rPr>
          <w:rFonts w:ascii="Carlito" w:eastAsia="Carlito" w:hAnsi="Carlito" w:cs="Carlito"/>
          <w:position w:val="2"/>
          <w:sz w:val="22"/>
          <w:szCs w:val="22"/>
        </w:rPr>
        <w:t>\"}",</w:t>
      </w:r>
    </w:p>
    <w:p w:rsidR="00BE7DE8" w:rsidRDefault="00972D55">
      <w:pPr>
        <w:spacing w:before="61" w:line="281" w:lineRule="auto"/>
        <w:ind w:left="120" w:right="7215"/>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payloadType</w:t>
      </w:r>
      <w:proofErr w:type="spellEnd"/>
      <w:proofErr w:type="gramEnd"/>
      <w:r>
        <w:rPr>
          <w:rFonts w:ascii="Carlito" w:eastAsia="Carlito" w:hAnsi="Carlito" w:cs="Carlito"/>
          <w:sz w:val="22"/>
          <w:szCs w:val="22"/>
        </w:rPr>
        <w:t>":"</w:t>
      </w:r>
      <w:proofErr w:type="spellStart"/>
      <w:r>
        <w:rPr>
          <w:rFonts w:ascii="Carlito" w:eastAsia="Carlito" w:hAnsi="Carlito" w:cs="Carlito"/>
          <w:sz w:val="22"/>
          <w:szCs w:val="22"/>
        </w:rPr>
        <w:t>str</w:t>
      </w:r>
      <w:proofErr w:type="spellEnd"/>
      <w:r>
        <w:rPr>
          <w:rFonts w:ascii="Carlito" w:eastAsia="Carlito" w:hAnsi="Carlito" w:cs="Carlito"/>
          <w:sz w:val="22"/>
          <w:szCs w:val="22"/>
        </w:rPr>
        <w:t>", "topic":"</w:t>
      </w:r>
      <w:proofErr w:type="spellStart"/>
      <w:r>
        <w:rPr>
          <w:rFonts w:ascii="Carlito" w:eastAsia="Carlito" w:hAnsi="Carlito" w:cs="Carlito"/>
          <w:sz w:val="22"/>
          <w:szCs w:val="22"/>
        </w:rPr>
        <w:t>motoron</w:t>
      </w:r>
      <w:proofErr w:type="spellEnd"/>
      <w:r>
        <w:rPr>
          <w:rFonts w:ascii="Carlito" w:eastAsia="Carlito" w:hAnsi="Carlito" w:cs="Carlito"/>
          <w:sz w:val="22"/>
          <w:szCs w:val="22"/>
        </w:rPr>
        <w:t>",</w:t>
      </w:r>
    </w:p>
    <w:p w:rsidR="00BE7DE8" w:rsidRDefault="00BE7DE8">
      <w:pPr>
        <w:spacing w:before="5" w:line="100" w:lineRule="exact"/>
        <w:rPr>
          <w:sz w:val="10"/>
          <w:szCs w:val="10"/>
        </w:rPr>
      </w:pPr>
    </w:p>
    <w:p w:rsidR="00BE7DE8" w:rsidRDefault="00972D55">
      <w:pPr>
        <w:spacing w:line="294" w:lineRule="auto"/>
        <w:ind w:left="120" w:right="7763"/>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topicType</w:t>
      </w:r>
      <w:proofErr w:type="spellEnd"/>
      <w:proofErr w:type="gramEnd"/>
      <w:r>
        <w:rPr>
          <w:rFonts w:ascii="Carlito" w:eastAsia="Carlito" w:hAnsi="Carlito" w:cs="Carlito"/>
          <w:sz w:val="22"/>
          <w:szCs w:val="22"/>
        </w:rPr>
        <w:t>":"s tr","x":360,</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"y":160, "wires"</w:t>
      </w:r>
      <w:proofErr w:type="gramStart"/>
      <w:r>
        <w:rPr>
          <w:rFonts w:ascii="Carlito" w:eastAsia="Carlito" w:hAnsi="Carlito" w:cs="Carlito"/>
          <w:position w:val="1"/>
          <w:sz w:val="22"/>
          <w:szCs w:val="22"/>
        </w:rPr>
        <w:t>:[</w:t>
      </w:r>
      <w:proofErr w:type="gramEnd"/>
      <w:r>
        <w:rPr>
          <w:rFonts w:ascii="Carlito" w:eastAsia="Carlito" w:hAnsi="Carlito" w:cs="Carlito"/>
          <w:position w:val="1"/>
          <w:sz w:val="22"/>
          <w:szCs w:val="22"/>
        </w:rPr>
        <w:t>["625574ead9839b34"]]},</w:t>
      </w:r>
    </w:p>
    <w:p w:rsidR="00BE7DE8" w:rsidRDefault="00972D55">
      <w:pPr>
        <w:spacing w:before="61" w:line="321" w:lineRule="auto"/>
        <w:ind w:left="120" w:right="6664"/>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id":"659589baceb4e0b0",</w:t>
      </w:r>
    </w:p>
    <w:p w:rsidR="00BE7DE8" w:rsidRDefault="00972D55">
      <w:pPr>
        <w:spacing w:line="22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type</w:t>
      </w:r>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ui_bu</w:t>
      </w:r>
      <w:proofErr w:type="spellEnd"/>
      <w:r>
        <w:rPr>
          <w:rFonts w:ascii="Carlito" w:eastAsia="Carlito" w:hAnsi="Carlito" w:cs="Carlito"/>
          <w:position w:val="1"/>
          <w:sz w:val="22"/>
          <w:szCs w:val="22"/>
        </w:rPr>
        <w:t xml:space="preserve">   on", "z":"630c8601c5ac3295",</w:t>
      </w:r>
    </w:p>
    <w:p w:rsidR="00BE7DE8" w:rsidRDefault="00972D55">
      <w:pPr>
        <w:spacing w:before="31" w:line="288" w:lineRule="auto"/>
        <w:ind w:left="120" w:right="6480"/>
        <w:rPr>
          <w:rFonts w:ascii="Carlito" w:eastAsia="Carlito" w:hAnsi="Carlito" w:cs="Carlito"/>
          <w:sz w:val="22"/>
          <w:szCs w:val="22"/>
        </w:rPr>
      </w:pPr>
      <w:r>
        <w:rPr>
          <w:rFonts w:ascii="Carlito" w:eastAsia="Carlito" w:hAnsi="Carlito" w:cs="Carlito"/>
          <w:sz w:val="22"/>
          <w:szCs w:val="22"/>
        </w:rPr>
        <w:t>"name":"", "group":"716e956.00eed6c", "order":3,</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width</w:t>
      </w:r>
      <w:proofErr w:type="gramEnd"/>
      <w:r>
        <w:rPr>
          <w:rFonts w:ascii="Carlito" w:eastAsia="Carlito" w:hAnsi="Carlito" w:cs="Carlito"/>
          <w:position w:val="1"/>
          <w:sz w:val="22"/>
          <w:szCs w:val="22"/>
        </w:rPr>
        <w:t>":"0",</w:t>
      </w:r>
    </w:p>
    <w:p w:rsidR="00BE7DE8" w:rsidRDefault="00BE7DE8">
      <w:pPr>
        <w:spacing w:before="6" w:line="120" w:lineRule="exact"/>
        <w:rPr>
          <w:sz w:val="13"/>
          <w:szCs w:val="13"/>
        </w:rPr>
      </w:pPr>
    </w:p>
    <w:p w:rsidR="00BE7DE8" w:rsidRDefault="00972D55">
      <w:pPr>
        <w:spacing w:line="286" w:lineRule="auto"/>
        <w:ind w:left="120" w:right="7486"/>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height</w:t>
      </w:r>
      <w:proofErr w:type="gramEnd"/>
      <w:r>
        <w:rPr>
          <w:rFonts w:ascii="Carlito" w:eastAsia="Carlito" w:hAnsi="Carlito" w:cs="Carlito"/>
          <w:sz w:val="22"/>
          <w:szCs w:val="22"/>
        </w:rPr>
        <w:t>":"0", "</w:t>
      </w:r>
      <w:proofErr w:type="spellStart"/>
      <w:r>
        <w:rPr>
          <w:rFonts w:ascii="Carlito" w:eastAsia="Carlito" w:hAnsi="Carlito" w:cs="Carlito"/>
          <w:sz w:val="22"/>
          <w:szCs w:val="22"/>
        </w:rPr>
        <w:t>passthru</w:t>
      </w:r>
      <w:proofErr w:type="spellEnd"/>
      <w:r>
        <w:rPr>
          <w:rFonts w:ascii="Carlito" w:eastAsia="Carlito" w:hAnsi="Carlito" w:cs="Carlito"/>
          <w:sz w:val="22"/>
          <w:szCs w:val="22"/>
        </w:rPr>
        <w:t>":true, "label":"</w:t>
      </w:r>
      <w:proofErr w:type="spellStart"/>
      <w:r>
        <w:rPr>
          <w:rFonts w:ascii="Carlito" w:eastAsia="Carlito" w:hAnsi="Carlito" w:cs="Carlito"/>
          <w:sz w:val="22"/>
          <w:szCs w:val="22"/>
        </w:rPr>
        <w:t>MotorOF</w:t>
      </w:r>
      <w:proofErr w:type="spellEnd"/>
      <w:r>
        <w:rPr>
          <w:rFonts w:ascii="Carlito" w:eastAsia="Carlito" w:hAnsi="Carlito" w:cs="Carlito"/>
          <w:sz w:val="22"/>
          <w:szCs w:val="22"/>
        </w:rPr>
        <w:t xml:space="preserve"> F",</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tool  p</w:t>
      </w:r>
      <w:proofErr w:type="gramEnd"/>
      <w:r>
        <w:rPr>
          <w:rFonts w:ascii="Carlito" w:eastAsia="Carlito" w:hAnsi="Carlito" w:cs="Carlito"/>
          <w:position w:val="1"/>
          <w:sz w:val="22"/>
          <w:szCs w:val="22"/>
        </w:rPr>
        <w:t>":"",</w:t>
      </w:r>
    </w:p>
    <w:p w:rsidR="00BE7DE8" w:rsidRDefault="00BE7DE8">
      <w:pPr>
        <w:spacing w:before="1" w:line="180" w:lineRule="exact"/>
        <w:rPr>
          <w:sz w:val="18"/>
          <w:szCs w:val="18"/>
        </w:rPr>
      </w:pPr>
    </w:p>
    <w:p w:rsidR="00BE7DE8" w:rsidRDefault="00972D55">
      <w:pPr>
        <w:spacing w:line="330" w:lineRule="auto"/>
        <w:ind w:left="120" w:right="7621"/>
        <w:rPr>
          <w:rFonts w:ascii="Carlito" w:eastAsia="Carlito" w:hAnsi="Carlito" w:cs="Carlito"/>
          <w:sz w:val="22"/>
          <w:szCs w:val="22"/>
        </w:rPr>
      </w:pPr>
      <w:r>
        <w:rPr>
          <w:rFonts w:ascii="Carlito" w:eastAsia="Carlito" w:hAnsi="Carlito" w:cs="Carlito"/>
          <w:sz w:val="22"/>
          <w:szCs w:val="22"/>
        </w:rPr>
        <w:t>"color":"", "</w:t>
      </w:r>
      <w:proofErr w:type="spellStart"/>
      <w:r>
        <w:rPr>
          <w:rFonts w:ascii="Carlito" w:eastAsia="Carlito" w:hAnsi="Carlito" w:cs="Carlito"/>
          <w:sz w:val="22"/>
          <w:szCs w:val="22"/>
        </w:rPr>
        <w:t>bgcolor</w:t>
      </w:r>
      <w:proofErr w:type="spellEnd"/>
      <w:r>
        <w:rPr>
          <w:rFonts w:ascii="Carlito" w:eastAsia="Carlito" w:hAnsi="Carlito" w:cs="Carlito"/>
          <w:sz w:val="22"/>
          <w:szCs w:val="22"/>
        </w:rPr>
        <w:t>":"", "</w:t>
      </w:r>
      <w:proofErr w:type="spellStart"/>
      <w:r>
        <w:rPr>
          <w:rFonts w:ascii="Carlito" w:eastAsia="Carlito" w:hAnsi="Carlito" w:cs="Carlito"/>
          <w:sz w:val="22"/>
          <w:szCs w:val="22"/>
        </w:rPr>
        <w:t>className</w:t>
      </w:r>
      <w:proofErr w:type="spellEnd"/>
      <w:r>
        <w:rPr>
          <w:rFonts w:ascii="Carlito" w:eastAsia="Carlito" w:hAnsi="Carlito" w:cs="Carlito"/>
          <w:sz w:val="22"/>
          <w:szCs w:val="22"/>
        </w:rPr>
        <w:t>":"", "icon":"",</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"payload":"</w:t>
      </w:r>
      <w:proofErr w:type="gramStart"/>
      <w:r>
        <w:rPr>
          <w:rFonts w:ascii="Carlito" w:eastAsia="Carlito" w:hAnsi="Carlito" w:cs="Carlito"/>
          <w:position w:val="2"/>
          <w:sz w:val="22"/>
          <w:szCs w:val="22"/>
        </w:rPr>
        <w:t>{\</w:t>
      </w:r>
      <w:proofErr w:type="gramEnd"/>
      <w:r>
        <w:rPr>
          <w:rFonts w:ascii="Carlito" w:eastAsia="Carlito" w:hAnsi="Carlito" w:cs="Carlito"/>
          <w:position w:val="2"/>
          <w:sz w:val="22"/>
          <w:szCs w:val="22"/>
        </w:rPr>
        <w:t>"command\":\"</w:t>
      </w:r>
      <w:proofErr w:type="spellStart"/>
      <w:r>
        <w:rPr>
          <w:rFonts w:ascii="Carlito" w:eastAsia="Carlito" w:hAnsi="Carlito" w:cs="Carlito"/>
          <w:position w:val="2"/>
          <w:sz w:val="22"/>
          <w:szCs w:val="22"/>
        </w:rPr>
        <w:t>motoroff</w:t>
      </w:r>
      <w:proofErr w:type="spellEnd"/>
      <w:r>
        <w:rPr>
          <w:rFonts w:ascii="Carlito" w:eastAsia="Carlito" w:hAnsi="Carlito" w:cs="Carlito"/>
          <w:position w:val="2"/>
          <w:sz w:val="22"/>
          <w:szCs w:val="22"/>
        </w:rPr>
        <w:t>\"}",</w:t>
      </w:r>
    </w:p>
    <w:p w:rsidR="00BE7DE8" w:rsidRDefault="00972D55">
      <w:pPr>
        <w:spacing w:before="61" w:line="281" w:lineRule="auto"/>
        <w:ind w:left="120" w:right="7215"/>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payloadType</w:t>
      </w:r>
      <w:proofErr w:type="spellEnd"/>
      <w:proofErr w:type="gramEnd"/>
      <w:r>
        <w:rPr>
          <w:rFonts w:ascii="Carlito" w:eastAsia="Carlito" w:hAnsi="Carlito" w:cs="Carlito"/>
          <w:sz w:val="22"/>
          <w:szCs w:val="22"/>
        </w:rPr>
        <w:t>":"</w:t>
      </w:r>
      <w:proofErr w:type="spellStart"/>
      <w:r>
        <w:rPr>
          <w:rFonts w:ascii="Carlito" w:eastAsia="Carlito" w:hAnsi="Carlito" w:cs="Carlito"/>
          <w:sz w:val="22"/>
          <w:szCs w:val="22"/>
        </w:rPr>
        <w:t>str</w:t>
      </w:r>
      <w:proofErr w:type="spellEnd"/>
      <w:r>
        <w:rPr>
          <w:rFonts w:ascii="Carlito" w:eastAsia="Carlito" w:hAnsi="Carlito" w:cs="Carlito"/>
          <w:sz w:val="22"/>
          <w:szCs w:val="22"/>
        </w:rPr>
        <w:t>", "topic":"</w:t>
      </w:r>
      <w:proofErr w:type="spellStart"/>
      <w:r>
        <w:rPr>
          <w:rFonts w:ascii="Carlito" w:eastAsia="Carlito" w:hAnsi="Carlito" w:cs="Carlito"/>
          <w:sz w:val="22"/>
          <w:szCs w:val="22"/>
        </w:rPr>
        <w:t>motoroﬀ</w:t>
      </w:r>
      <w:proofErr w:type="spellEnd"/>
      <w:r>
        <w:rPr>
          <w:rFonts w:ascii="Carlito" w:eastAsia="Carlito" w:hAnsi="Carlito" w:cs="Carlito"/>
          <w:sz w:val="22"/>
          <w:szCs w:val="22"/>
        </w:rPr>
        <w:t>",</w:t>
      </w:r>
    </w:p>
    <w:p w:rsidR="00BE7DE8" w:rsidRDefault="00BE7DE8">
      <w:pPr>
        <w:spacing w:before="5" w:line="100" w:lineRule="exact"/>
        <w:rPr>
          <w:sz w:val="10"/>
          <w:szCs w:val="10"/>
        </w:rPr>
      </w:pPr>
    </w:p>
    <w:p w:rsidR="00BE7DE8" w:rsidRDefault="00972D55">
      <w:pPr>
        <w:spacing w:line="294" w:lineRule="auto"/>
        <w:ind w:left="120" w:right="7763"/>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topicType</w:t>
      </w:r>
      <w:proofErr w:type="spellEnd"/>
      <w:proofErr w:type="gramEnd"/>
      <w:r>
        <w:rPr>
          <w:rFonts w:ascii="Carlito" w:eastAsia="Carlito" w:hAnsi="Carlito" w:cs="Carlito"/>
          <w:sz w:val="22"/>
          <w:szCs w:val="22"/>
        </w:rPr>
        <w:t>":"s tr","x":350,</w:t>
      </w:r>
    </w:p>
    <w:p w:rsidR="00BE7DE8" w:rsidRDefault="00BE7DE8">
      <w:pPr>
        <w:spacing w:before="10" w:line="140" w:lineRule="exact"/>
        <w:rPr>
          <w:sz w:val="15"/>
          <w:szCs w:val="15"/>
        </w:rPr>
      </w:pPr>
    </w:p>
    <w:p w:rsidR="00BE7DE8" w:rsidRDefault="00BE7DE8">
      <w:pPr>
        <w:spacing w:line="200" w:lineRule="exact"/>
      </w:pPr>
    </w:p>
    <w:p w:rsidR="00BE7DE8" w:rsidRDefault="00972D55">
      <w:pPr>
        <w:ind w:left="120"/>
        <w:rPr>
          <w:rFonts w:ascii="Carlito" w:eastAsia="Carlito" w:hAnsi="Carlito" w:cs="Carlito"/>
          <w:sz w:val="22"/>
          <w:szCs w:val="22"/>
        </w:rPr>
        <w:sectPr w:rsidR="00BE7DE8">
          <w:pgSz w:w="12240" w:h="15840"/>
          <w:pgMar w:top="1480" w:right="1720" w:bottom="280" w:left="1320" w:header="720" w:footer="720" w:gutter="0"/>
          <w:cols w:space="720"/>
        </w:sectPr>
      </w:pPr>
      <w:r>
        <w:rPr>
          <w:rFonts w:ascii="Carlito" w:eastAsia="Carlito" w:hAnsi="Carlito" w:cs="Carlito"/>
          <w:sz w:val="22"/>
          <w:szCs w:val="22"/>
        </w:rPr>
        <w:t>"y":220, "wires"</w:t>
      </w:r>
      <w:proofErr w:type="gramStart"/>
      <w:r>
        <w:rPr>
          <w:rFonts w:ascii="Carlito" w:eastAsia="Carlito" w:hAnsi="Carlito" w:cs="Carlito"/>
          <w:sz w:val="22"/>
          <w:szCs w:val="22"/>
        </w:rPr>
        <w:t>:[</w:t>
      </w:r>
      <w:proofErr w:type="gramEnd"/>
      <w:r>
        <w:rPr>
          <w:rFonts w:ascii="Carlito" w:eastAsia="Carlito" w:hAnsi="Carlito" w:cs="Carlito"/>
          <w:sz w:val="22"/>
          <w:szCs w:val="22"/>
        </w:rPr>
        <w:t>["625574ead9839b34"]]},</w:t>
      </w:r>
    </w:p>
    <w:p w:rsidR="00BE7DE8" w:rsidRDefault="00972D55">
      <w:pPr>
        <w:spacing w:before="50" w:line="281" w:lineRule="auto"/>
        <w:ind w:left="120" w:right="4990"/>
        <w:rPr>
          <w:rFonts w:ascii="Carlito" w:eastAsia="Carlito" w:hAnsi="Carlito" w:cs="Carlito"/>
          <w:sz w:val="22"/>
          <w:szCs w:val="22"/>
        </w:rPr>
      </w:pPr>
      <w:r>
        <w:rPr>
          <w:rFonts w:ascii="Carlito" w:eastAsia="Carlito" w:hAnsi="Carlito" w:cs="Carlito"/>
          <w:sz w:val="22"/>
          <w:szCs w:val="22"/>
        </w:rPr>
        <w:lastRenderedPageBreak/>
        <w:t>{"id":"ef745d48e395ccc0","type":"ibmiot", "name":"weather_monitor","keepalive":"60", "</w:t>
      </w:r>
      <w:proofErr w:type="spellStart"/>
      <w:r>
        <w:rPr>
          <w:rFonts w:ascii="Carlito" w:eastAsia="Carlito" w:hAnsi="Carlito" w:cs="Carlito"/>
          <w:sz w:val="22"/>
          <w:szCs w:val="22"/>
        </w:rPr>
        <w:t>serverName</w:t>
      </w:r>
      <w:proofErr w:type="spellEnd"/>
      <w:r>
        <w:rPr>
          <w:rFonts w:ascii="Carlito" w:eastAsia="Carlito" w:hAnsi="Carlito" w:cs="Carlito"/>
          <w:sz w:val="22"/>
          <w:szCs w:val="22"/>
        </w:rPr>
        <w:t>":"",</w:t>
      </w:r>
    </w:p>
    <w:p w:rsidR="00BE7DE8" w:rsidRDefault="00972D55">
      <w:pPr>
        <w:spacing w:line="288" w:lineRule="auto"/>
        <w:ind w:left="120" w:right="7271"/>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cleansession</w:t>
      </w:r>
      <w:proofErr w:type="spellEnd"/>
      <w:r>
        <w:rPr>
          <w:rFonts w:ascii="Carlito" w:eastAsia="Carlito" w:hAnsi="Carlito" w:cs="Carlito"/>
          <w:sz w:val="22"/>
          <w:szCs w:val="22"/>
        </w:rPr>
        <w:t>"</w:t>
      </w:r>
      <w:proofErr w:type="gramStart"/>
      <w:r>
        <w:rPr>
          <w:rFonts w:ascii="Carlito" w:eastAsia="Carlito" w:hAnsi="Carlito" w:cs="Carlito"/>
          <w:sz w:val="22"/>
          <w:szCs w:val="22"/>
        </w:rPr>
        <w:t>:true</w:t>
      </w:r>
      <w:proofErr w:type="gramEnd"/>
      <w:r>
        <w:rPr>
          <w:rFonts w:ascii="Carlito" w:eastAsia="Carlito" w:hAnsi="Carlito" w:cs="Carlito"/>
          <w:sz w:val="22"/>
          <w:szCs w:val="22"/>
        </w:rPr>
        <w:t>, "</w:t>
      </w:r>
      <w:proofErr w:type="spellStart"/>
      <w:r>
        <w:rPr>
          <w:rFonts w:ascii="Carlito" w:eastAsia="Carlito" w:hAnsi="Carlito" w:cs="Carlito"/>
          <w:sz w:val="22"/>
          <w:szCs w:val="22"/>
        </w:rPr>
        <w:t>appId</w:t>
      </w:r>
      <w:proofErr w:type="spellEnd"/>
      <w:r>
        <w:rPr>
          <w:rFonts w:ascii="Carlito" w:eastAsia="Carlito" w:hAnsi="Carlito" w:cs="Carlito"/>
          <w:sz w:val="22"/>
          <w:szCs w:val="22"/>
        </w:rPr>
        <w:t>":"", "</w:t>
      </w:r>
      <w:proofErr w:type="spellStart"/>
      <w:r>
        <w:rPr>
          <w:rFonts w:ascii="Carlito" w:eastAsia="Carlito" w:hAnsi="Carlito" w:cs="Carlito"/>
          <w:sz w:val="22"/>
          <w:szCs w:val="22"/>
        </w:rPr>
        <w:t>shared":false</w:t>
      </w:r>
      <w:proofErr w:type="spellEnd"/>
      <w:r>
        <w:rPr>
          <w:rFonts w:ascii="Carlito" w:eastAsia="Carlito" w:hAnsi="Carlito" w:cs="Carlito"/>
          <w:sz w:val="22"/>
          <w:szCs w:val="22"/>
        </w:rPr>
        <w:t>},</w:t>
      </w:r>
    </w:p>
    <w:p w:rsidR="00BE7DE8" w:rsidRDefault="00BE7DE8">
      <w:pPr>
        <w:spacing w:before="2" w:line="100" w:lineRule="exact"/>
        <w:rPr>
          <w:sz w:val="11"/>
          <w:szCs w:val="11"/>
        </w:rPr>
      </w:pPr>
    </w:p>
    <w:p w:rsidR="00BE7DE8" w:rsidRDefault="00972D55">
      <w:pPr>
        <w:spacing w:line="328" w:lineRule="auto"/>
        <w:ind w:left="120" w:right="6743"/>
        <w:rPr>
          <w:rFonts w:ascii="Carlito" w:eastAsia="Carlito" w:hAnsi="Carlito" w:cs="Carlito"/>
          <w:sz w:val="22"/>
          <w:szCs w:val="22"/>
        </w:rPr>
      </w:pPr>
      <w:r>
        <w:rPr>
          <w:rFonts w:ascii="Carlito" w:eastAsia="Carlito" w:hAnsi="Carlito" w:cs="Carlito"/>
          <w:sz w:val="22"/>
          <w:szCs w:val="22"/>
        </w:rPr>
        <w:t>{"id":"716e956.00eed6c", "type":"</w:t>
      </w:r>
      <w:proofErr w:type="spellStart"/>
      <w:r>
        <w:rPr>
          <w:rFonts w:ascii="Carlito" w:eastAsia="Carlito" w:hAnsi="Carlito" w:cs="Carlito"/>
          <w:sz w:val="22"/>
          <w:szCs w:val="22"/>
        </w:rPr>
        <w:t>ui_group</w:t>
      </w:r>
      <w:proofErr w:type="spellEnd"/>
      <w:r>
        <w:rPr>
          <w:rFonts w:ascii="Carlito" w:eastAsia="Carlito" w:hAnsi="Carlito" w:cs="Carlito"/>
          <w:sz w:val="22"/>
          <w:szCs w:val="22"/>
        </w:rPr>
        <w:t>", "</w:t>
      </w:r>
      <w:proofErr w:type="spellStart"/>
      <w:r>
        <w:rPr>
          <w:rFonts w:ascii="Carlito" w:eastAsia="Carlito" w:hAnsi="Carlito" w:cs="Carlito"/>
          <w:sz w:val="22"/>
          <w:szCs w:val="22"/>
        </w:rPr>
        <w:t>name":"Form</w:t>
      </w:r>
      <w:proofErr w:type="spellEnd"/>
      <w:r>
        <w:rPr>
          <w:rFonts w:ascii="Carlito" w:eastAsia="Carlito" w:hAnsi="Carlito" w:cs="Carlito"/>
          <w:sz w:val="22"/>
          <w:szCs w:val="22"/>
        </w:rPr>
        <w:t>",</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w:t>
      </w:r>
      <w:proofErr w:type="gramStart"/>
      <w:r>
        <w:rPr>
          <w:rFonts w:ascii="Carlito" w:eastAsia="Carlito" w:hAnsi="Carlito" w:cs="Carlito"/>
          <w:position w:val="2"/>
          <w:sz w:val="22"/>
          <w:szCs w:val="22"/>
        </w:rPr>
        <w:t>tab</w:t>
      </w:r>
      <w:proofErr w:type="gramEnd"/>
      <w:r>
        <w:rPr>
          <w:rFonts w:ascii="Carlito" w:eastAsia="Carlito" w:hAnsi="Carlito" w:cs="Carlito"/>
          <w:position w:val="2"/>
          <w:sz w:val="22"/>
          <w:szCs w:val="22"/>
        </w:rPr>
        <w:t>":"7e62365e.b7e6b8</w:t>
      </w:r>
    </w:p>
    <w:p w:rsidR="00BE7DE8" w:rsidRDefault="00972D55">
      <w:pPr>
        <w:spacing w:before="61" w:line="281" w:lineRule="auto"/>
        <w:ind w:left="120" w:right="7863"/>
        <w:rPr>
          <w:rFonts w:ascii="Carlito" w:eastAsia="Carlito" w:hAnsi="Carlito" w:cs="Carlito"/>
          <w:sz w:val="22"/>
          <w:szCs w:val="22"/>
        </w:rPr>
      </w:pPr>
      <w:r>
        <w:rPr>
          <w:rFonts w:ascii="Carlito" w:eastAsia="Carlito" w:hAnsi="Carlito" w:cs="Carlito"/>
          <w:sz w:val="22"/>
          <w:szCs w:val="22"/>
        </w:rPr>
        <w:t>","order":1, "</w:t>
      </w:r>
      <w:proofErr w:type="spellStart"/>
      <w:r>
        <w:rPr>
          <w:rFonts w:ascii="Carlito" w:eastAsia="Carlito" w:hAnsi="Carlito" w:cs="Carlito"/>
          <w:sz w:val="22"/>
          <w:szCs w:val="22"/>
        </w:rPr>
        <w:t>disp</w:t>
      </w:r>
      <w:proofErr w:type="spellEnd"/>
      <w:r>
        <w:rPr>
          <w:rFonts w:ascii="Carlito" w:eastAsia="Carlito" w:hAnsi="Carlito" w:cs="Carlito"/>
          <w:sz w:val="22"/>
          <w:szCs w:val="22"/>
        </w:rPr>
        <w:t>"</w:t>
      </w:r>
      <w:proofErr w:type="gramStart"/>
      <w:r>
        <w:rPr>
          <w:rFonts w:ascii="Carlito" w:eastAsia="Carlito" w:hAnsi="Carlito" w:cs="Carlito"/>
          <w:sz w:val="22"/>
          <w:szCs w:val="22"/>
        </w:rPr>
        <w:t>:true</w:t>
      </w:r>
      <w:proofErr w:type="gramEnd"/>
      <w:r>
        <w:rPr>
          <w:rFonts w:ascii="Carlito" w:eastAsia="Carlito" w:hAnsi="Carlito" w:cs="Carlito"/>
          <w:sz w:val="22"/>
          <w:szCs w:val="22"/>
        </w:rPr>
        <w:t>, "width":"6", "collapse":</w:t>
      </w:r>
      <w:proofErr w:type="spellStart"/>
      <w:r>
        <w:rPr>
          <w:rFonts w:ascii="Carlito" w:eastAsia="Carlito" w:hAnsi="Carlito" w:cs="Carlito"/>
          <w:sz w:val="22"/>
          <w:szCs w:val="22"/>
        </w:rPr>
        <w:t>fal</w:t>
      </w:r>
      <w:proofErr w:type="spellEnd"/>
      <w:r>
        <w:rPr>
          <w:rFonts w:ascii="Carlito" w:eastAsia="Carlito" w:hAnsi="Carlito" w:cs="Carlito"/>
          <w:sz w:val="22"/>
          <w:szCs w:val="22"/>
        </w:rPr>
        <w:t xml:space="preserve"> se},</w:t>
      </w:r>
    </w:p>
    <w:p w:rsidR="00BE7DE8" w:rsidRDefault="00972D55">
      <w:pPr>
        <w:spacing w:line="388" w:lineRule="auto"/>
        <w:ind w:left="120" w:right="6721"/>
        <w:rPr>
          <w:rFonts w:ascii="Carlito" w:eastAsia="Carlito" w:hAnsi="Carlito" w:cs="Carlito"/>
          <w:sz w:val="22"/>
          <w:szCs w:val="22"/>
        </w:rPr>
      </w:pPr>
      <w:r>
        <w:rPr>
          <w:rFonts w:ascii="Carlito" w:eastAsia="Carlito" w:hAnsi="Carlito" w:cs="Carlito"/>
          <w:sz w:val="22"/>
          <w:szCs w:val="22"/>
        </w:rPr>
        <w:t>{"id":"7e62365e.b7e6b8", "type":"</w:t>
      </w:r>
      <w:proofErr w:type="spellStart"/>
      <w:r>
        <w:rPr>
          <w:rFonts w:ascii="Carlito" w:eastAsia="Carlito" w:hAnsi="Carlito" w:cs="Carlito"/>
          <w:sz w:val="22"/>
          <w:szCs w:val="22"/>
        </w:rPr>
        <w:t>ui_tab</w:t>
      </w:r>
      <w:proofErr w:type="spellEnd"/>
      <w:r>
        <w:rPr>
          <w:rFonts w:ascii="Carlito" w:eastAsia="Carlito" w:hAnsi="Carlito" w:cs="Carlito"/>
          <w:sz w:val="22"/>
          <w:szCs w:val="22"/>
        </w:rPr>
        <w:t>",</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w:t>
      </w:r>
      <w:proofErr w:type="gramStart"/>
      <w:r>
        <w:rPr>
          <w:rFonts w:ascii="Carlito" w:eastAsia="Carlito" w:hAnsi="Carlito" w:cs="Carlito"/>
          <w:position w:val="2"/>
          <w:sz w:val="22"/>
          <w:szCs w:val="22"/>
        </w:rPr>
        <w:t>name</w:t>
      </w:r>
      <w:proofErr w:type="gramEnd"/>
      <w:r>
        <w:rPr>
          <w:rFonts w:ascii="Carlito" w:eastAsia="Carlito" w:hAnsi="Carlito" w:cs="Carlito"/>
          <w:position w:val="2"/>
          <w:sz w:val="22"/>
          <w:szCs w:val="22"/>
        </w:rPr>
        <w:t>":"</w:t>
      </w:r>
      <w:proofErr w:type="spellStart"/>
      <w:r>
        <w:rPr>
          <w:rFonts w:ascii="Carlito" w:eastAsia="Carlito" w:hAnsi="Carlito" w:cs="Carlito"/>
          <w:position w:val="2"/>
          <w:sz w:val="22"/>
          <w:szCs w:val="22"/>
        </w:rPr>
        <w:t>contorl</w:t>
      </w:r>
      <w:proofErr w:type="spellEnd"/>
      <w:r>
        <w:rPr>
          <w:rFonts w:ascii="Carlito" w:eastAsia="Carlito" w:hAnsi="Carlito" w:cs="Carlito"/>
          <w:position w:val="2"/>
          <w:sz w:val="22"/>
          <w:szCs w:val="22"/>
        </w:rPr>
        <w:t>",</w:t>
      </w:r>
    </w:p>
    <w:p w:rsidR="00BE7DE8" w:rsidRDefault="00972D55">
      <w:pPr>
        <w:spacing w:before="91" w:line="286" w:lineRule="auto"/>
        <w:ind w:left="120" w:right="7408"/>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icon":"dashboard</w:t>
      </w:r>
      <w:proofErr w:type="spellEnd"/>
      <w:r>
        <w:rPr>
          <w:rFonts w:ascii="Carlito" w:eastAsia="Carlito" w:hAnsi="Carlito" w:cs="Carlito"/>
          <w:sz w:val="22"/>
          <w:szCs w:val="22"/>
        </w:rPr>
        <w:t xml:space="preserve"> ","order":1, "</w:t>
      </w:r>
      <w:proofErr w:type="spellStart"/>
      <w:r>
        <w:rPr>
          <w:rFonts w:ascii="Carlito" w:eastAsia="Carlito" w:hAnsi="Carlito" w:cs="Carlito"/>
          <w:sz w:val="22"/>
          <w:szCs w:val="22"/>
        </w:rPr>
        <w:t>disabled"</w:t>
      </w:r>
      <w:proofErr w:type="gramStart"/>
      <w:r>
        <w:rPr>
          <w:rFonts w:ascii="Carlito" w:eastAsia="Carlito" w:hAnsi="Carlito" w:cs="Carlito"/>
          <w:sz w:val="22"/>
          <w:szCs w:val="22"/>
        </w:rPr>
        <w:t>:false</w:t>
      </w:r>
      <w:proofErr w:type="spellEnd"/>
      <w:proofErr w:type="gramEnd"/>
      <w:r>
        <w:rPr>
          <w:rFonts w:ascii="Carlito" w:eastAsia="Carlito" w:hAnsi="Carlito" w:cs="Carlito"/>
          <w:sz w:val="22"/>
          <w:szCs w:val="22"/>
        </w:rPr>
        <w:t>, "</w:t>
      </w:r>
      <w:proofErr w:type="spellStart"/>
      <w:r>
        <w:rPr>
          <w:rFonts w:ascii="Carlito" w:eastAsia="Carlito" w:hAnsi="Carlito" w:cs="Carlito"/>
          <w:sz w:val="22"/>
          <w:szCs w:val="22"/>
        </w:rPr>
        <w:t>hidden":false</w:t>
      </w:r>
      <w:proofErr w:type="spellEnd"/>
      <w:r>
        <w:rPr>
          <w:rFonts w:ascii="Carlito" w:eastAsia="Carlito" w:hAnsi="Carlito" w:cs="Carlito"/>
          <w:sz w:val="22"/>
          <w:szCs w:val="22"/>
        </w:rPr>
        <w:t>}</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
    <w:p w:rsidR="00BE7DE8" w:rsidRDefault="00BE7DE8">
      <w:pPr>
        <w:spacing w:before="1" w:line="140" w:lineRule="exact"/>
        <w:rPr>
          <w:sz w:val="15"/>
          <w:szCs w:val="15"/>
        </w:rPr>
      </w:pP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1" w:lineRule="auto"/>
        <w:ind w:left="120" w:right="5014"/>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id</w:t>
      </w:r>
      <w:proofErr w:type="gramEnd"/>
      <w:r>
        <w:rPr>
          <w:rFonts w:ascii="Carlito" w:eastAsia="Carlito" w:hAnsi="Carlito" w:cs="Carlito"/>
          <w:sz w:val="22"/>
          <w:szCs w:val="22"/>
        </w:rPr>
        <w:t>":"b42b5519fee73ee2", "type":"</w:t>
      </w:r>
      <w:proofErr w:type="spellStart"/>
      <w:r>
        <w:rPr>
          <w:rFonts w:ascii="Carlito" w:eastAsia="Carlito" w:hAnsi="Carlito" w:cs="Carlito"/>
          <w:sz w:val="22"/>
          <w:szCs w:val="22"/>
        </w:rPr>
        <w:t>ibmio</w:t>
      </w:r>
      <w:proofErr w:type="spellEnd"/>
      <w:r>
        <w:rPr>
          <w:rFonts w:ascii="Carlito" w:eastAsia="Carlito" w:hAnsi="Carlito" w:cs="Carlito"/>
          <w:sz w:val="22"/>
          <w:szCs w:val="22"/>
        </w:rPr>
        <w:t xml:space="preserve">  n", "z":"03acb6ae05a0c712",</w:t>
      </w:r>
    </w:p>
    <w:p w:rsidR="00BE7DE8" w:rsidRDefault="00972D55">
      <w:pPr>
        <w:spacing w:line="294" w:lineRule="auto"/>
        <w:ind w:left="120" w:right="6330"/>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authen</w:t>
      </w:r>
      <w:proofErr w:type="spellEnd"/>
      <w:r>
        <w:rPr>
          <w:rFonts w:ascii="Carlito" w:eastAsia="Carlito" w:hAnsi="Carlito" w:cs="Carlito"/>
          <w:sz w:val="22"/>
          <w:szCs w:val="22"/>
        </w:rPr>
        <w:t xml:space="preserve">  ca</w:t>
      </w:r>
      <w:proofErr w:type="gramEnd"/>
      <w:r>
        <w:rPr>
          <w:rFonts w:ascii="Carlito" w:eastAsia="Carlito" w:hAnsi="Carlito" w:cs="Carlito"/>
          <w:sz w:val="22"/>
          <w:szCs w:val="22"/>
        </w:rPr>
        <w:t xml:space="preserve">  on":"</w:t>
      </w:r>
      <w:proofErr w:type="spellStart"/>
      <w:r>
        <w:rPr>
          <w:rFonts w:ascii="Carlito" w:eastAsia="Carlito" w:hAnsi="Carlito" w:cs="Carlito"/>
          <w:sz w:val="22"/>
          <w:szCs w:val="22"/>
        </w:rPr>
        <w:t>apiKey</w:t>
      </w:r>
      <w:proofErr w:type="spellEnd"/>
      <w:r>
        <w:rPr>
          <w:rFonts w:ascii="Carlito" w:eastAsia="Carlito" w:hAnsi="Carlito" w:cs="Carlito"/>
          <w:sz w:val="22"/>
          <w:szCs w:val="22"/>
        </w:rPr>
        <w:t>", "apiKey":"ef745d48e395ccc0",</w:t>
      </w:r>
    </w:p>
    <w:p w:rsidR="00BE7DE8" w:rsidRDefault="00BE7DE8">
      <w:pPr>
        <w:spacing w:before="5" w:line="140" w:lineRule="exact"/>
        <w:rPr>
          <w:sz w:val="14"/>
          <w:szCs w:val="14"/>
        </w:rPr>
      </w:pPr>
    </w:p>
    <w:p w:rsidR="00BE7DE8" w:rsidRDefault="00BE7DE8">
      <w:pPr>
        <w:spacing w:line="200" w:lineRule="exact"/>
      </w:pPr>
    </w:p>
    <w:p w:rsidR="00BE7DE8" w:rsidRDefault="00972D55">
      <w:pPr>
        <w:spacing w:line="284" w:lineRule="auto"/>
        <w:ind w:left="120" w:right="6500"/>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inputType</w:t>
      </w:r>
      <w:proofErr w:type="spellEnd"/>
      <w:r>
        <w:rPr>
          <w:rFonts w:ascii="Carlito" w:eastAsia="Carlito" w:hAnsi="Carlito" w:cs="Carlito"/>
          <w:sz w:val="22"/>
          <w:szCs w:val="22"/>
        </w:rPr>
        <w:t>":"</w:t>
      </w:r>
      <w:proofErr w:type="spellStart"/>
      <w:r>
        <w:rPr>
          <w:rFonts w:ascii="Carlito" w:eastAsia="Carlito" w:hAnsi="Carlito" w:cs="Carlito"/>
          <w:sz w:val="22"/>
          <w:szCs w:val="22"/>
        </w:rPr>
        <w:t>evt</w:t>
      </w:r>
      <w:proofErr w:type="spellEnd"/>
      <w:r>
        <w:rPr>
          <w:rFonts w:ascii="Carlito" w:eastAsia="Carlito" w:hAnsi="Carlito" w:cs="Carlito"/>
          <w:sz w:val="22"/>
          <w:szCs w:val="22"/>
        </w:rPr>
        <w:t>", "</w:t>
      </w:r>
      <w:proofErr w:type="spellStart"/>
      <w:r>
        <w:rPr>
          <w:rFonts w:ascii="Carlito" w:eastAsia="Carlito" w:hAnsi="Carlito" w:cs="Carlito"/>
          <w:sz w:val="22"/>
          <w:szCs w:val="22"/>
        </w:rPr>
        <w:t>logicalInterface</w:t>
      </w:r>
      <w:proofErr w:type="spellEnd"/>
      <w:r>
        <w:rPr>
          <w:rFonts w:ascii="Carlito" w:eastAsia="Carlito" w:hAnsi="Carlito" w:cs="Carlito"/>
          <w:sz w:val="22"/>
          <w:szCs w:val="22"/>
        </w:rPr>
        <w:t>":"", "</w:t>
      </w:r>
      <w:proofErr w:type="spellStart"/>
      <w:r>
        <w:rPr>
          <w:rFonts w:ascii="Carlito" w:eastAsia="Carlito" w:hAnsi="Carlito" w:cs="Carlito"/>
          <w:sz w:val="22"/>
          <w:szCs w:val="22"/>
        </w:rPr>
        <w:t>ruleId</w:t>
      </w:r>
      <w:proofErr w:type="spellEnd"/>
      <w:r>
        <w:rPr>
          <w:rFonts w:ascii="Carlito" w:eastAsia="Carlito" w:hAnsi="Carlito" w:cs="Carlito"/>
          <w:sz w:val="22"/>
          <w:szCs w:val="22"/>
        </w:rPr>
        <w:t>":"", "deviceId":"b827ebd607b5", "</w:t>
      </w:r>
      <w:proofErr w:type="spellStart"/>
      <w:proofErr w:type="gramStart"/>
      <w:r>
        <w:rPr>
          <w:rFonts w:ascii="Carlito" w:eastAsia="Carlito" w:hAnsi="Carlito" w:cs="Carlito"/>
          <w:sz w:val="22"/>
          <w:szCs w:val="22"/>
        </w:rPr>
        <w:t>applica</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onId</w:t>
      </w:r>
      <w:proofErr w:type="spellEnd"/>
      <w:proofErr w:type="gramEnd"/>
      <w:r>
        <w:rPr>
          <w:rFonts w:ascii="Carlito" w:eastAsia="Carlito" w:hAnsi="Carlito" w:cs="Carlito"/>
          <w:sz w:val="22"/>
          <w:szCs w:val="22"/>
        </w:rPr>
        <w:t>":"",</w:t>
      </w:r>
    </w:p>
    <w:p w:rsidR="00BE7DE8" w:rsidRDefault="00972D55">
      <w:pPr>
        <w:spacing w:line="260" w:lineRule="exact"/>
        <w:ind w:left="120"/>
        <w:rPr>
          <w:rFonts w:ascii="Carlito" w:eastAsia="Carlito" w:hAnsi="Carlito" w:cs="Carlito"/>
          <w:sz w:val="22"/>
          <w:szCs w:val="22"/>
        </w:rPr>
        <w:sectPr w:rsidR="00BE7DE8">
          <w:pgSz w:w="12240" w:h="15840"/>
          <w:pgMar w:top="1360" w:right="1720" w:bottom="280" w:left="1320" w:header="720" w:footer="720" w:gutter="0"/>
          <w:cols w:space="720"/>
        </w:sect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deviceType</w:t>
      </w:r>
      <w:proofErr w:type="spellEnd"/>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weather_monitor</w:t>
      </w:r>
      <w:proofErr w:type="spellEnd"/>
      <w:r>
        <w:rPr>
          <w:rFonts w:ascii="Carlito" w:eastAsia="Carlito" w:hAnsi="Carlito" w:cs="Carlito"/>
          <w:position w:val="1"/>
          <w:sz w:val="22"/>
          <w:szCs w:val="22"/>
        </w:rPr>
        <w:t>",</w:t>
      </w:r>
    </w:p>
    <w:p w:rsidR="00BE7DE8" w:rsidRDefault="00972D55">
      <w:pPr>
        <w:spacing w:before="45" w:line="281" w:lineRule="auto"/>
        <w:ind w:left="120" w:right="7257"/>
        <w:rPr>
          <w:rFonts w:ascii="Carlito" w:eastAsia="Carlito" w:hAnsi="Carlito" w:cs="Carlito"/>
          <w:sz w:val="22"/>
          <w:szCs w:val="22"/>
        </w:rPr>
      </w:pPr>
      <w:r>
        <w:rPr>
          <w:rFonts w:ascii="Carlito" w:eastAsia="Carlito" w:hAnsi="Carlito" w:cs="Carlito"/>
          <w:sz w:val="22"/>
          <w:szCs w:val="22"/>
        </w:rPr>
        <w:lastRenderedPageBreak/>
        <w:t>"</w:t>
      </w:r>
      <w:proofErr w:type="spellStart"/>
      <w:r>
        <w:rPr>
          <w:rFonts w:ascii="Carlito" w:eastAsia="Carlito" w:hAnsi="Carlito" w:cs="Carlito"/>
          <w:sz w:val="22"/>
          <w:szCs w:val="22"/>
        </w:rPr>
        <w:t>eventType</w:t>
      </w:r>
      <w:proofErr w:type="spellEnd"/>
      <w:r>
        <w:rPr>
          <w:rFonts w:ascii="Carlito" w:eastAsia="Carlito" w:hAnsi="Carlito" w:cs="Carlito"/>
          <w:sz w:val="22"/>
          <w:szCs w:val="22"/>
        </w:rPr>
        <w:t>":"+", "</w:t>
      </w:r>
      <w:proofErr w:type="spellStart"/>
      <w:r>
        <w:rPr>
          <w:rFonts w:ascii="Carlito" w:eastAsia="Carlito" w:hAnsi="Carlito" w:cs="Carlito"/>
          <w:sz w:val="22"/>
          <w:szCs w:val="22"/>
        </w:rPr>
        <w:t>commandType</w:t>
      </w:r>
      <w:proofErr w:type="spellEnd"/>
      <w:r>
        <w:rPr>
          <w:rFonts w:ascii="Carlito" w:eastAsia="Carlito" w:hAnsi="Carlito" w:cs="Carlito"/>
          <w:sz w:val="22"/>
          <w:szCs w:val="22"/>
        </w:rPr>
        <w:t>":"",</w:t>
      </w:r>
    </w:p>
    <w:p w:rsidR="00BE7DE8" w:rsidRDefault="00972D55">
      <w:pPr>
        <w:spacing w:before="60" w:line="335" w:lineRule="auto"/>
        <w:ind w:left="120" w:right="7426"/>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format</w:t>
      </w:r>
      <w:proofErr w:type="gramEnd"/>
      <w:r>
        <w:rPr>
          <w:rFonts w:ascii="Carlito" w:eastAsia="Carlito" w:hAnsi="Carlito" w:cs="Carlito"/>
          <w:sz w:val="22"/>
          <w:szCs w:val="22"/>
        </w:rPr>
        <w:t>":"</w:t>
      </w:r>
      <w:proofErr w:type="spellStart"/>
      <w:r>
        <w:rPr>
          <w:rFonts w:ascii="Carlito" w:eastAsia="Carlito" w:hAnsi="Carlito" w:cs="Carlito"/>
          <w:sz w:val="22"/>
          <w:szCs w:val="22"/>
        </w:rPr>
        <w:t>json</w:t>
      </w:r>
      <w:proofErr w:type="spellEnd"/>
      <w:r>
        <w:rPr>
          <w:rFonts w:ascii="Carlito" w:eastAsia="Carlito" w:hAnsi="Carlito" w:cs="Carlito"/>
          <w:sz w:val="22"/>
          <w:szCs w:val="22"/>
        </w:rPr>
        <w:t>", "name":"</w:t>
      </w:r>
      <w:proofErr w:type="spellStart"/>
      <w:r>
        <w:rPr>
          <w:rFonts w:ascii="Carlito" w:eastAsia="Carlito" w:hAnsi="Carlito" w:cs="Carlito"/>
          <w:sz w:val="22"/>
          <w:szCs w:val="22"/>
        </w:rPr>
        <w:t>IBMIoT</w:t>
      </w:r>
      <w:proofErr w:type="spellEnd"/>
      <w:r>
        <w:rPr>
          <w:rFonts w:ascii="Carlito" w:eastAsia="Carlito" w:hAnsi="Carlito" w:cs="Carlito"/>
          <w:sz w:val="22"/>
          <w:szCs w:val="22"/>
        </w:rPr>
        <w:t>",</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w:t>
      </w:r>
      <w:proofErr w:type="spellStart"/>
      <w:proofErr w:type="gramStart"/>
      <w:r>
        <w:rPr>
          <w:rFonts w:ascii="Carlito" w:eastAsia="Carlito" w:hAnsi="Carlito" w:cs="Carlito"/>
          <w:position w:val="2"/>
          <w:sz w:val="22"/>
          <w:szCs w:val="22"/>
        </w:rPr>
        <w:t>service</w:t>
      </w:r>
      <w:proofErr w:type="gramEnd"/>
      <w:r>
        <w:rPr>
          <w:rFonts w:ascii="Carlito" w:eastAsia="Carlito" w:hAnsi="Carlito" w:cs="Carlito"/>
          <w:position w:val="2"/>
          <w:sz w:val="22"/>
          <w:szCs w:val="22"/>
        </w:rPr>
        <w:t>":"registered</w:t>
      </w:r>
      <w:proofErr w:type="spellEnd"/>
      <w:r>
        <w:rPr>
          <w:rFonts w:ascii="Carlito" w:eastAsia="Carlito" w:hAnsi="Carlito" w:cs="Carlito"/>
          <w:position w:val="2"/>
          <w:sz w:val="22"/>
          <w:szCs w:val="22"/>
        </w:rPr>
        <w:t>",</w:t>
      </w:r>
    </w:p>
    <w:p w:rsidR="00BE7DE8" w:rsidRDefault="00972D55">
      <w:pPr>
        <w:spacing w:before="46" w:line="283" w:lineRule="auto"/>
        <w:ind w:left="120" w:right="6901"/>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allDevices</w:t>
      </w:r>
      <w:proofErr w:type="spellEnd"/>
      <w:r>
        <w:rPr>
          <w:rFonts w:ascii="Carlito" w:eastAsia="Carlito" w:hAnsi="Carlito" w:cs="Carlito"/>
          <w:sz w:val="22"/>
          <w:szCs w:val="22"/>
        </w:rPr>
        <w:t>":"", "</w:t>
      </w:r>
      <w:proofErr w:type="spellStart"/>
      <w:proofErr w:type="gramStart"/>
      <w:r>
        <w:rPr>
          <w:rFonts w:ascii="Carlito" w:eastAsia="Carlito" w:hAnsi="Carlito" w:cs="Carlito"/>
          <w:sz w:val="22"/>
          <w:szCs w:val="22"/>
        </w:rPr>
        <w:t>allApplica</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ons</w:t>
      </w:r>
      <w:proofErr w:type="spellEnd"/>
      <w:proofErr w:type="gramEnd"/>
      <w:r>
        <w:rPr>
          <w:rFonts w:ascii="Carlito" w:eastAsia="Carlito" w:hAnsi="Carlito" w:cs="Carlito"/>
          <w:sz w:val="22"/>
          <w:szCs w:val="22"/>
        </w:rPr>
        <w:t>":"", "</w:t>
      </w:r>
      <w:proofErr w:type="spellStart"/>
      <w:r>
        <w:rPr>
          <w:rFonts w:ascii="Carlito" w:eastAsia="Carlito" w:hAnsi="Carlito" w:cs="Carlito"/>
          <w:sz w:val="22"/>
          <w:szCs w:val="22"/>
        </w:rPr>
        <w:t>allDeviceTypes</w:t>
      </w:r>
      <w:proofErr w:type="spellEnd"/>
      <w:r>
        <w:rPr>
          <w:rFonts w:ascii="Carlito" w:eastAsia="Carlito" w:hAnsi="Carlito" w:cs="Carlito"/>
          <w:sz w:val="22"/>
          <w:szCs w:val="22"/>
        </w:rPr>
        <w:t>":"", "</w:t>
      </w:r>
      <w:proofErr w:type="spellStart"/>
      <w:r>
        <w:rPr>
          <w:rFonts w:ascii="Carlito" w:eastAsia="Carlito" w:hAnsi="Carlito" w:cs="Carlito"/>
          <w:sz w:val="22"/>
          <w:szCs w:val="22"/>
        </w:rPr>
        <w:t>allLogicalInterfaces</w:t>
      </w:r>
      <w:proofErr w:type="spellEnd"/>
      <w:r>
        <w:rPr>
          <w:rFonts w:ascii="Carlito" w:eastAsia="Carlito" w:hAnsi="Carlito" w:cs="Carlito"/>
          <w:sz w:val="22"/>
          <w:szCs w:val="22"/>
        </w:rPr>
        <w:t>":"", "</w:t>
      </w:r>
      <w:proofErr w:type="spellStart"/>
      <w:r>
        <w:rPr>
          <w:rFonts w:ascii="Carlito" w:eastAsia="Carlito" w:hAnsi="Carlito" w:cs="Carlito"/>
          <w:sz w:val="22"/>
          <w:szCs w:val="22"/>
        </w:rPr>
        <w:t>allEvents</w:t>
      </w:r>
      <w:proofErr w:type="spellEnd"/>
      <w:r>
        <w:rPr>
          <w:rFonts w:ascii="Carlito" w:eastAsia="Carlito" w:hAnsi="Carlito" w:cs="Carlito"/>
          <w:sz w:val="22"/>
          <w:szCs w:val="22"/>
        </w:rPr>
        <w:t>":true, "</w:t>
      </w:r>
      <w:proofErr w:type="spellStart"/>
      <w:r>
        <w:rPr>
          <w:rFonts w:ascii="Carlito" w:eastAsia="Carlito" w:hAnsi="Carlito" w:cs="Carlito"/>
          <w:sz w:val="22"/>
          <w:szCs w:val="22"/>
        </w:rPr>
        <w:t>allCommands</w:t>
      </w:r>
      <w:proofErr w:type="spellEnd"/>
      <w:r>
        <w:rPr>
          <w:rFonts w:ascii="Carlito" w:eastAsia="Carlito" w:hAnsi="Carlito" w:cs="Carlito"/>
          <w:sz w:val="22"/>
          <w:szCs w:val="22"/>
        </w:rPr>
        <w:t>":"", "</w:t>
      </w:r>
      <w:proofErr w:type="spellStart"/>
      <w:r>
        <w:rPr>
          <w:rFonts w:ascii="Carlito" w:eastAsia="Carlito" w:hAnsi="Carlito" w:cs="Carlito"/>
          <w:sz w:val="22"/>
          <w:szCs w:val="22"/>
        </w:rPr>
        <w:t>allFormats</w:t>
      </w:r>
      <w:proofErr w:type="spellEnd"/>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
    <w:p w:rsidR="00BE7DE8" w:rsidRDefault="00972D55">
      <w:pPr>
        <w:spacing w:before="61" w:line="281" w:lineRule="auto"/>
        <w:ind w:left="120" w:right="83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qos</w:t>
      </w:r>
      <w:proofErr w:type="gramEnd"/>
      <w:r>
        <w:rPr>
          <w:rFonts w:ascii="Carlito" w:eastAsia="Carlito" w:hAnsi="Carlito" w:cs="Carlito"/>
          <w:sz w:val="22"/>
          <w:szCs w:val="22"/>
        </w:rPr>
        <w:t>":0, "x":270,</w:t>
      </w:r>
    </w:p>
    <w:p w:rsidR="00BE7DE8" w:rsidRDefault="00972D55">
      <w:pPr>
        <w:spacing w:before="60"/>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y</w:t>
      </w:r>
      <w:proofErr w:type="gramEnd"/>
      <w:r>
        <w:rPr>
          <w:rFonts w:ascii="Carlito" w:eastAsia="Carlito" w:hAnsi="Carlito" w:cs="Carlito"/>
          <w:sz w:val="22"/>
          <w:szCs w:val="22"/>
        </w:rPr>
        <w:t>":180,</w:t>
      </w:r>
    </w:p>
    <w:p w:rsidR="00BE7DE8" w:rsidRDefault="00BE7DE8">
      <w:pPr>
        <w:spacing w:before="6" w:line="100" w:lineRule="exact"/>
        <w:rPr>
          <w:sz w:val="10"/>
          <w:szCs w:val="10"/>
        </w:rPr>
      </w:pPr>
    </w:p>
    <w:p w:rsidR="00BE7DE8" w:rsidRDefault="00972D55">
      <w:pPr>
        <w:spacing w:line="260" w:lineRule="exact"/>
        <w:ind w:left="30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":[["50b13e02170d73fc","d7da6c2f5302ffaf","a949797028158f3f","a71f164bc3 78bcf1"]]</w:t>
      </w:r>
    </w:p>
    <w:p w:rsidR="00BE7DE8" w:rsidRDefault="00972D55">
      <w:pPr>
        <w:spacing w:before="65"/>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8" w:lineRule="auto"/>
        <w:ind w:left="120" w:right="6846"/>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id":"50b13e02170d73fc ",</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type</w:t>
      </w:r>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func</w:t>
      </w:r>
      <w:proofErr w:type="spellEnd"/>
      <w:r>
        <w:rPr>
          <w:rFonts w:ascii="Carlito" w:eastAsia="Carlito" w:hAnsi="Carlito" w:cs="Carlito"/>
          <w:position w:val="1"/>
          <w:sz w:val="22"/>
          <w:szCs w:val="22"/>
        </w:rPr>
        <w:t xml:space="preserve">  on",</w:t>
      </w:r>
    </w:p>
    <w:p w:rsidR="00BE7DE8" w:rsidRDefault="00972D55">
      <w:pPr>
        <w:spacing w:before="46" w:line="288" w:lineRule="auto"/>
        <w:ind w:left="120" w:right="69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z</w:t>
      </w:r>
      <w:proofErr w:type="gramEnd"/>
      <w:r>
        <w:rPr>
          <w:rFonts w:ascii="Carlito" w:eastAsia="Carlito" w:hAnsi="Carlito" w:cs="Carlito"/>
          <w:sz w:val="22"/>
          <w:szCs w:val="22"/>
        </w:rPr>
        <w:t>":"03acb6ae05a0c712 ","</w:t>
      </w:r>
      <w:proofErr w:type="spellStart"/>
      <w:r>
        <w:rPr>
          <w:rFonts w:ascii="Carlito" w:eastAsia="Carlito" w:hAnsi="Carlito" w:cs="Carlito"/>
          <w:sz w:val="22"/>
          <w:szCs w:val="22"/>
        </w:rPr>
        <w:t>name":"Soil</w:t>
      </w:r>
      <w:proofErr w:type="spellEnd"/>
      <w:r>
        <w:rPr>
          <w:rFonts w:ascii="Carlito" w:eastAsia="Carlito" w:hAnsi="Carlito" w:cs="Carlito"/>
          <w:sz w:val="22"/>
          <w:szCs w:val="22"/>
        </w:rPr>
        <w:t xml:space="preserve"> Moisture",</w:t>
      </w:r>
    </w:p>
    <w:p w:rsidR="00BE7DE8" w:rsidRDefault="00972D55">
      <w:pPr>
        <w:spacing w:line="260" w:lineRule="exact"/>
        <w:ind w:left="30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func</w:t>
      </w:r>
      <w:proofErr w:type="spellEnd"/>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msg.payload</w:t>
      </w:r>
      <w:proofErr w:type="spellEnd"/>
      <w:r>
        <w:rPr>
          <w:rFonts w:ascii="Carlito" w:eastAsia="Carlito" w:hAnsi="Carlito" w:cs="Carlito"/>
          <w:position w:val="1"/>
          <w:sz w:val="22"/>
          <w:szCs w:val="22"/>
        </w:rPr>
        <w:t xml:space="preserve"> = </w:t>
      </w:r>
      <w:proofErr w:type="spellStart"/>
      <w:r>
        <w:rPr>
          <w:rFonts w:ascii="Carlito" w:eastAsia="Carlito" w:hAnsi="Carlito" w:cs="Carlito"/>
          <w:position w:val="1"/>
          <w:sz w:val="22"/>
          <w:szCs w:val="22"/>
        </w:rPr>
        <w:t>msg.payload.soil</w:t>
      </w:r>
      <w:proofErr w:type="spellEnd"/>
      <w:r>
        <w:rPr>
          <w:rFonts w:ascii="Carlito" w:eastAsia="Carlito" w:hAnsi="Carlito" w:cs="Carlito"/>
          <w:position w:val="1"/>
          <w:sz w:val="22"/>
          <w:szCs w:val="22"/>
        </w:rPr>
        <w:t>;\</w:t>
      </w:r>
      <w:proofErr w:type="spellStart"/>
      <w:r>
        <w:rPr>
          <w:rFonts w:ascii="Carlito" w:eastAsia="Carlito" w:hAnsi="Carlito" w:cs="Carlito"/>
          <w:position w:val="1"/>
          <w:sz w:val="22"/>
          <w:szCs w:val="22"/>
        </w:rPr>
        <w:t>nglobal.set</w:t>
      </w:r>
      <w:proofErr w:type="spellEnd"/>
      <w:r>
        <w:rPr>
          <w:rFonts w:ascii="Carlito" w:eastAsia="Carlito" w:hAnsi="Carlito" w:cs="Carlito"/>
          <w:position w:val="1"/>
          <w:sz w:val="22"/>
          <w:szCs w:val="22"/>
        </w:rPr>
        <w:t>('s',</w:t>
      </w:r>
      <w:proofErr w:type="spellStart"/>
      <w:r>
        <w:rPr>
          <w:rFonts w:ascii="Carlito" w:eastAsia="Carlito" w:hAnsi="Carlito" w:cs="Carlito"/>
          <w:position w:val="1"/>
          <w:sz w:val="22"/>
          <w:szCs w:val="22"/>
        </w:rPr>
        <w:t>msg.payload</w:t>
      </w:r>
      <w:proofErr w:type="spellEnd"/>
      <w:r>
        <w:rPr>
          <w:rFonts w:ascii="Carlito" w:eastAsia="Carlito" w:hAnsi="Carlito" w:cs="Carlito"/>
          <w:position w:val="1"/>
          <w:sz w:val="22"/>
          <w:szCs w:val="22"/>
        </w:rPr>
        <w:t>);\</w:t>
      </w:r>
      <w:proofErr w:type="spellStart"/>
      <w:r>
        <w:rPr>
          <w:rFonts w:ascii="Carlito" w:eastAsia="Carlito" w:hAnsi="Carlito" w:cs="Carlito"/>
          <w:position w:val="1"/>
          <w:sz w:val="22"/>
          <w:szCs w:val="22"/>
        </w:rPr>
        <w:t>nreturn</w:t>
      </w:r>
      <w:proofErr w:type="spellEnd"/>
      <w:r>
        <w:rPr>
          <w:rFonts w:ascii="Carlito" w:eastAsia="Carlito" w:hAnsi="Carlito" w:cs="Carlito"/>
          <w:position w:val="1"/>
          <w:sz w:val="22"/>
          <w:szCs w:val="22"/>
        </w:rPr>
        <w:t xml:space="preserve"> </w:t>
      </w:r>
      <w:proofErr w:type="spellStart"/>
      <w:r>
        <w:rPr>
          <w:rFonts w:ascii="Carlito" w:eastAsia="Carlito" w:hAnsi="Carlito" w:cs="Carlito"/>
          <w:position w:val="1"/>
          <w:sz w:val="22"/>
          <w:szCs w:val="22"/>
        </w:rPr>
        <w:t>msg</w:t>
      </w:r>
      <w:proofErr w:type="spellEnd"/>
      <w:r>
        <w:rPr>
          <w:rFonts w:ascii="Carlito" w:eastAsia="Carlito" w:hAnsi="Carlito" w:cs="Carlito"/>
          <w:position w:val="1"/>
          <w:sz w:val="22"/>
          <w:szCs w:val="22"/>
        </w:rPr>
        <w:t>;",</w:t>
      </w:r>
    </w:p>
    <w:p w:rsidR="00BE7DE8" w:rsidRDefault="00972D55">
      <w:pPr>
        <w:spacing w:before="16" w:line="281" w:lineRule="auto"/>
        <w:ind w:left="120" w:right="7748" w:firstLine="194"/>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outputs</w:t>
      </w:r>
      <w:proofErr w:type="gramEnd"/>
      <w:r>
        <w:rPr>
          <w:rFonts w:ascii="Carlito" w:eastAsia="Carlito" w:hAnsi="Carlito" w:cs="Carlito"/>
          <w:sz w:val="22"/>
          <w:szCs w:val="22"/>
        </w:rPr>
        <w:t>":1, "</w:t>
      </w:r>
      <w:proofErr w:type="spellStart"/>
      <w:r>
        <w:rPr>
          <w:rFonts w:ascii="Carlito" w:eastAsia="Carlito" w:hAnsi="Carlito" w:cs="Carlito"/>
          <w:sz w:val="22"/>
          <w:szCs w:val="22"/>
        </w:rPr>
        <w:t>noerr</w:t>
      </w:r>
      <w:proofErr w:type="spellEnd"/>
      <w:r>
        <w:rPr>
          <w:rFonts w:ascii="Carlito" w:eastAsia="Carlito" w:hAnsi="Carlito" w:cs="Carlito"/>
          <w:sz w:val="22"/>
          <w:szCs w:val="22"/>
        </w:rPr>
        <w:t>":</w:t>
      </w:r>
    </w:p>
    <w:p w:rsidR="00BE7DE8" w:rsidRDefault="00972D55">
      <w:pPr>
        <w:ind w:left="120"/>
        <w:rPr>
          <w:rFonts w:ascii="Carlito" w:eastAsia="Carlito" w:hAnsi="Carlito" w:cs="Carlito"/>
          <w:sz w:val="22"/>
          <w:szCs w:val="22"/>
        </w:rPr>
      </w:pPr>
      <w:r>
        <w:rPr>
          <w:rFonts w:ascii="Carlito" w:eastAsia="Carlito" w:hAnsi="Carlito" w:cs="Carlito"/>
          <w:sz w:val="22"/>
          <w:szCs w:val="22"/>
        </w:rPr>
        <w:t>0,</w:t>
      </w:r>
    </w:p>
    <w:p w:rsidR="00BE7DE8" w:rsidRDefault="00972D55">
      <w:pPr>
        <w:spacing w:before="46" w:line="288" w:lineRule="auto"/>
        <w:ind w:left="120" w:right="7944"/>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ini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alize</w:t>
      </w:r>
      <w:proofErr w:type="spellEnd"/>
      <w:proofErr w:type="gramEnd"/>
      <w:r>
        <w:rPr>
          <w:rFonts w:ascii="Carlito" w:eastAsia="Carlito" w:hAnsi="Carlito" w:cs="Carlito"/>
          <w:sz w:val="22"/>
          <w:szCs w:val="22"/>
        </w:rPr>
        <w:t xml:space="preserve"> ":"", "ﬁnalize":"",</w:t>
      </w:r>
    </w:p>
    <w:p w:rsidR="00BE7DE8" w:rsidRDefault="00BE7DE8">
      <w:pPr>
        <w:spacing w:before="7" w:line="120" w:lineRule="exact"/>
        <w:rPr>
          <w:sz w:val="12"/>
          <w:szCs w:val="12"/>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libs</w:t>
      </w:r>
      <w:proofErr w:type="gramEnd"/>
      <w:r>
        <w:rPr>
          <w:rFonts w:ascii="Carlito" w:eastAsia="Carlito" w:hAnsi="Carlito" w:cs="Carlito"/>
          <w:sz w:val="22"/>
          <w:szCs w:val="22"/>
        </w:rPr>
        <w:t>":[],</w:t>
      </w:r>
    </w:p>
    <w:p w:rsidR="00BE7DE8" w:rsidRDefault="00BE7DE8">
      <w:pPr>
        <w:spacing w:line="200" w:lineRule="exact"/>
      </w:pPr>
    </w:p>
    <w:p w:rsidR="00BE7DE8" w:rsidRDefault="00BE7DE8">
      <w:pPr>
        <w:spacing w:before="1" w:line="220" w:lineRule="exact"/>
        <w:rPr>
          <w:sz w:val="22"/>
          <w:szCs w:val="22"/>
        </w:rPr>
      </w:pPr>
    </w:p>
    <w:p w:rsidR="00BE7DE8" w:rsidRDefault="00972D55">
      <w:pPr>
        <w:spacing w:line="335" w:lineRule="auto"/>
        <w:ind w:left="120" w:right="4325"/>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x</w:t>
      </w:r>
      <w:proofErr w:type="gramEnd"/>
      <w:r>
        <w:rPr>
          <w:rFonts w:ascii="Carlito" w:eastAsia="Carlito" w:hAnsi="Carlito" w:cs="Carlito"/>
          <w:sz w:val="22"/>
          <w:szCs w:val="22"/>
        </w:rPr>
        <w:t>":490, "y":120, "wires":[["a949797028158f3f","ba98e701f55f04fe"]]</w:t>
      </w:r>
    </w:p>
    <w:p w:rsidR="00BE7DE8" w:rsidRDefault="00972D55">
      <w:pPr>
        <w:ind w:left="120"/>
        <w:rPr>
          <w:rFonts w:ascii="Carlito" w:eastAsia="Carlito" w:hAnsi="Carlito" w:cs="Carlito"/>
          <w:sz w:val="22"/>
          <w:szCs w:val="22"/>
        </w:rPr>
        <w:sectPr w:rsidR="00BE7DE8">
          <w:pgSz w:w="12240" w:h="15840"/>
          <w:pgMar w:top="1380" w:right="1720" w:bottom="280" w:left="1320" w:header="720" w:footer="720" w:gutter="0"/>
          <w:cols w:space="720"/>
        </w:sectPr>
      </w:pPr>
      <w:r>
        <w:rPr>
          <w:rFonts w:ascii="Carlito" w:eastAsia="Carlito" w:hAnsi="Carlito" w:cs="Carlito"/>
          <w:sz w:val="22"/>
          <w:szCs w:val="22"/>
        </w:rPr>
        <w:t>},</w:t>
      </w:r>
    </w:p>
    <w:p w:rsidR="00BE7DE8" w:rsidRDefault="00972D55">
      <w:pPr>
        <w:spacing w:before="45"/>
        <w:ind w:left="120"/>
        <w:rPr>
          <w:rFonts w:ascii="Carlito" w:eastAsia="Carlito" w:hAnsi="Carlito" w:cs="Carlito"/>
          <w:sz w:val="22"/>
          <w:szCs w:val="22"/>
        </w:rPr>
      </w:pPr>
      <w:r>
        <w:rPr>
          <w:rFonts w:ascii="Carlito" w:eastAsia="Carlito" w:hAnsi="Carlito" w:cs="Carlito"/>
          <w:sz w:val="22"/>
          <w:szCs w:val="22"/>
        </w:rPr>
        <w:lastRenderedPageBreak/>
        <w:t>{</w:t>
      </w:r>
    </w:p>
    <w:p w:rsidR="00BE7DE8" w:rsidRDefault="00972D55">
      <w:pPr>
        <w:spacing w:before="91" w:line="288" w:lineRule="auto"/>
        <w:ind w:left="120" w:right="5227"/>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id</w:t>
      </w:r>
      <w:proofErr w:type="gramEnd"/>
      <w:r>
        <w:rPr>
          <w:rFonts w:ascii="Carlito" w:eastAsia="Carlito" w:hAnsi="Carlito" w:cs="Carlito"/>
          <w:sz w:val="22"/>
          <w:szCs w:val="22"/>
        </w:rPr>
        <w:t>":"d7da6c2f5302ﬀaf","type":"func  on", "z":"03acb6ae05a0c712", "</w:t>
      </w:r>
      <w:proofErr w:type="spellStart"/>
      <w:r>
        <w:rPr>
          <w:rFonts w:ascii="Carlito" w:eastAsia="Carlito" w:hAnsi="Carlito" w:cs="Carlito"/>
          <w:sz w:val="22"/>
          <w:szCs w:val="22"/>
        </w:rPr>
        <w:t>name":"Humidity</w:t>
      </w:r>
      <w:proofErr w:type="spellEnd"/>
      <w:r>
        <w:rPr>
          <w:rFonts w:ascii="Carlito" w:eastAsia="Carlito" w:hAnsi="Carlito" w:cs="Carlito"/>
          <w:sz w:val="22"/>
          <w:szCs w:val="22"/>
        </w:rPr>
        <w:t>",</w:t>
      </w:r>
    </w:p>
    <w:p w:rsidR="00BE7DE8" w:rsidRDefault="00972D55">
      <w:pPr>
        <w:spacing w:line="240" w:lineRule="exact"/>
        <w:ind w:left="30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func</w:t>
      </w:r>
      <w:proofErr w:type="spellEnd"/>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msg.payload</w:t>
      </w:r>
      <w:proofErr w:type="spellEnd"/>
      <w:r>
        <w:rPr>
          <w:rFonts w:ascii="Carlito" w:eastAsia="Carlito" w:hAnsi="Carlito" w:cs="Carlito"/>
          <w:position w:val="1"/>
          <w:sz w:val="22"/>
          <w:szCs w:val="22"/>
        </w:rPr>
        <w:t xml:space="preserve"> = </w:t>
      </w:r>
      <w:proofErr w:type="spellStart"/>
      <w:r>
        <w:rPr>
          <w:rFonts w:ascii="Carlito" w:eastAsia="Carlito" w:hAnsi="Carlito" w:cs="Carlito"/>
          <w:position w:val="1"/>
          <w:sz w:val="22"/>
          <w:szCs w:val="22"/>
        </w:rPr>
        <w:t>msg.payload.pulse</w:t>
      </w:r>
      <w:proofErr w:type="spellEnd"/>
      <w:r>
        <w:rPr>
          <w:rFonts w:ascii="Carlito" w:eastAsia="Carlito" w:hAnsi="Carlito" w:cs="Carlito"/>
          <w:position w:val="1"/>
          <w:sz w:val="22"/>
          <w:szCs w:val="22"/>
        </w:rPr>
        <w:t>;\</w:t>
      </w:r>
      <w:proofErr w:type="spellStart"/>
      <w:r>
        <w:rPr>
          <w:rFonts w:ascii="Carlito" w:eastAsia="Carlito" w:hAnsi="Carlito" w:cs="Carlito"/>
          <w:position w:val="1"/>
          <w:sz w:val="22"/>
          <w:szCs w:val="22"/>
        </w:rPr>
        <w:t>nglobal.set</w:t>
      </w:r>
      <w:proofErr w:type="spellEnd"/>
      <w:r>
        <w:rPr>
          <w:rFonts w:ascii="Carlito" w:eastAsia="Carlito" w:hAnsi="Carlito" w:cs="Carlito"/>
          <w:position w:val="1"/>
          <w:sz w:val="22"/>
          <w:szCs w:val="22"/>
        </w:rPr>
        <w:t>('p',</w:t>
      </w:r>
      <w:proofErr w:type="spellStart"/>
      <w:r>
        <w:rPr>
          <w:rFonts w:ascii="Carlito" w:eastAsia="Carlito" w:hAnsi="Carlito" w:cs="Carlito"/>
          <w:position w:val="1"/>
          <w:sz w:val="22"/>
          <w:szCs w:val="22"/>
        </w:rPr>
        <w:t>msg.payload</w:t>
      </w:r>
      <w:proofErr w:type="spellEnd"/>
      <w:r>
        <w:rPr>
          <w:rFonts w:ascii="Carlito" w:eastAsia="Carlito" w:hAnsi="Carlito" w:cs="Carlito"/>
          <w:position w:val="1"/>
          <w:sz w:val="22"/>
          <w:szCs w:val="22"/>
        </w:rPr>
        <w:t>)\</w:t>
      </w:r>
      <w:proofErr w:type="spellStart"/>
      <w:r>
        <w:rPr>
          <w:rFonts w:ascii="Carlito" w:eastAsia="Carlito" w:hAnsi="Carlito" w:cs="Carlito"/>
          <w:position w:val="1"/>
          <w:sz w:val="22"/>
          <w:szCs w:val="22"/>
        </w:rPr>
        <w:t>nreturn</w:t>
      </w:r>
      <w:proofErr w:type="spellEnd"/>
      <w:r>
        <w:rPr>
          <w:rFonts w:ascii="Carlito" w:eastAsia="Carlito" w:hAnsi="Carlito" w:cs="Carlito"/>
          <w:position w:val="1"/>
          <w:sz w:val="22"/>
          <w:szCs w:val="22"/>
        </w:rPr>
        <w:t xml:space="preserve"> </w:t>
      </w:r>
      <w:proofErr w:type="spellStart"/>
      <w:r>
        <w:rPr>
          <w:rFonts w:ascii="Carlito" w:eastAsia="Carlito" w:hAnsi="Carlito" w:cs="Carlito"/>
          <w:position w:val="1"/>
          <w:sz w:val="22"/>
          <w:szCs w:val="22"/>
        </w:rPr>
        <w:t>msg</w:t>
      </w:r>
      <w:proofErr w:type="spellEnd"/>
      <w:r>
        <w:rPr>
          <w:rFonts w:ascii="Carlito" w:eastAsia="Carlito" w:hAnsi="Carlito" w:cs="Carlito"/>
          <w:position w:val="1"/>
          <w:sz w:val="22"/>
          <w:szCs w:val="22"/>
        </w:rPr>
        <w:t>;",</w:t>
      </w:r>
    </w:p>
    <w:p w:rsidR="00BE7DE8" w:rsidRDefault="00972D55">
      <w:pPr>
        <w:spacing w:before="16" w:line="268" w:lineRule="auto"/>
        <w:ind w:left="120" w:right="7748" w:firstLine="194"/>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outputs</w:t>
      </w:r>
      <w:proofErr w:type="gramEnd"/>
      <w:r>
        <w:rPr>
          <w:rFonts w:ascii="Carlito" w:eastAsia="Carlito" w:hAnsi="Carlito" w:cs="Carlito"/>
          <w:sz w:val="22"/>
          <w:szCs w:val="22"/>
        </w:rPr>
        <w:t>":1, "</w:t>
      </w:r>
      <w:proofErr w:type="spellStart"/>
      <w:r>
        <w:rPr>
          <w:rFonts w:ascii="Carlito" w:eastAsia="Carlito" w:hAnsi="Carlito" w:cs="Carlito"/>
          <w:sz w:val="22"/>
          <w:szCs w:val="22"/>
        </w:rPr>
        <w:t>noerr</w:t>
      </w:r>
      <w:proofErr w:type="spellEnd"/>
      <w:r>
        <w:rPr>
          <w:rFonts w:ascii="Carlito" w:eastAsia="Carlito" w:hAnsi="Carlito" w:cs="Carlito"/>
          <w:sz w:val="22"/>
          <w:szCs w:val="22"/>
        </w:rPr>
        <w:t>":</w:t>
      </w:r>
    </w:p>
    <w:p w:rsidR="00BE7DE8" w:rsidRDefault="00972D55">
      <w:pPr>
        <w:spacing w:before="15"/>
        <w:ind w:left="120"/>
        <w:rPr>
          <w:rFonts w:ascii="Carlito" w:eastAsia="Carlito" w:hAnsi="Carlito" w:cs="Carlito"/>
          <w:sz w:val="22"/>
          <w:szCs w:val="22"/>
        </w:rPr>
      </w:pPr>
      <w:r>
        <w:rPr>
          <w:rFonts w:ascii="Carlito" w:eastAsia="Carlito" w:hAnsi="Carlito" w:cs="Carlito"/>
          <w:sz w:val="22"/>
          <w:szCs w:val="22"/>
        </w:rPr>
        <w:t>0,</w:t>
      </w:r>
    </w:p>
    <w:p w:rsidR="00BE7DE8" w:rsidRDefault="00972D55">
      <w:pPr>
        <w:spacing w:before="46" w:line="288" w:lineRule="auto"/>
        <w:ind w:left="120" w:right="7944"/>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ini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alize</w:t>
      </w:r>
      <w:proofErr w:type="spellEnd"/>
      <w:proofErr w:type="gramEnd"/>
      <w:r>
        <w:rPr>
          <w:rFonts w:ascii="Carlito" w:eastAsia="Carlito" w:hAnsi="Carlito" w:cs="Carlito"/>
          <w:sz w:val="22"/>
          <w:szCs w:val="22"/>
        </w:rPr>
        <w:t xml:space="preserve"> ":"", "ﬁnalize":"",</w:t>
      </w:r>
    </w:p>
    <w:p w:rsidR="00BE7DE8" w:rsidRDefault="00BE7DE8">
      <w:pPr>
        <w:spacing w:before="7" w:line="120" w:lineRule="exact"/>
        <w:rPr>
          <w:sz w:val="12"/>
          <w:szCs w:val="12"/>
        </w:rPr>
      </w:pPr>
    </w:p>
    <w:p w:rsidR="00BE7DE8" w:rsidRDefault="00972D55">
      <w:pPr>
        <w:spacing w:line="281" w:lineRule="auto"/>
        <w:ind w:left="120" w:right="8825"/>
        <w:jc w:val="both"/>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li</w:t>
      </w:r>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bs</w:t>
      </w:r>
      <w:proofErr w:type="spellEnd"/>
      <w:r>
        <w:rPr>
          <w:rFonts w:ascii="Carlito" w:eastAsia="Carlito" w:hAnsi="Carlito" w:cs="Carlito"/>
          <w:sz w:val="22"/>
          <w:szCs w:val="22"/>
        </w:rPr>
        <w:t xml:space="preserve"> ":[</w:t>
      </w:r>
    </w:p>
    <w:p w:rsidR="00BE7DE8" w:rsidRDefault="00972D55">
      <w:pPr>
        <w:spacing w:line="281" w:lineRule="auto"/>
        <w:ind w:left="120" w:right="8856"/>
        <w:jc w:val="both"/>
        <w:rPr>
          <w:rFonts w:ascii="Carlito" w:eastAsia="Carlito" w:hAnsi="Carlito" w:cs="Carlito"/>
          <w:sz w:val="22"/>
          <w:szCs w:val="22"/>
        </w:rPr>
      </w:pPr>
      <w:r>
        <w:rPr>
          <w:rFonts w:ascii="Carlito" w:eastAsia="Carlito" w:hAnsi="Carlito" w:cs="Carlito"/>
          <w:sz w:val="22"/>
          <w:szCs w:val="22"/>
        </w:rPr>
        <w:t>], "x ":</w:t>
      </w:r>
    </w:p>
    <w:p w:rsidR="00BE7DE8" w:rsidRDefault="00972D55">
      <w:pPr>
        <w:ind w:left="120"/>
        <w:rPr>
          <w:rFonts w:ascii="Carlito" w:eastAsia="Carlito" w:hAnsi="Carlito" w:cs="Carlito"/>
          <w:sz w:val="22"/>
          <w:szCs w:val="22"/>
        </w:rPr>
      </w:pPr>
      <w:r>
        <w:rPr>
          <w:rFonts w:ascii="Carlito" w:eastAsia="Carlito" w:hAnsi="Carlito" w:cs="Carlito"/>
          <w:sz w:val="22"/>
          <w:szCs w:val="22"/>
        </w:rPr>
        <w:t>48</w:t>
      </w:r>
    </w:p>
    <w:p w:rsidR="00BE7DE8" w:rsidRDefault="00972D55">
      <w:pPr>
        <w:spacing w:before="61"/>
        <w:ind w:left="120"/>
        <w:rPr>
          <w:rFonts w:ascii="Carlito" w:eastAsia="Carlito" w:hAnsi="Carlito" w:cs="Carlito"/>
          <w:sz w:val="22"/>
          <w:szCs w:val="22"/>
        </w:rPr>
      </w:pPr>
      <w:r>
        <w:rPr>
          <w:rFonts w:ascii="Carlito" w:eastAsia="Carlito" w:hAnsi="Carlito" w:cs="Carlito"/>
          <w:sz w:val="22"/>
          <w:szCs w:val="22"/>
        </w:rPr>
        <w:t>0,</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y</w:t>
      </w:r>
      <w:proofErr w:type="gramEnd"/>
      <w:r>
        <w:rPr>
          <w:rFonts w:ascii="Carlito" w:eastAsia="Carlito" w:hAnsi="Carlito" w:cs="Carlito"/>
          <w:sz w:val="22"/>
          <w:szCs w:val="22"/>
        </w:rPr>
        <w:t>":260, "wires":[["a949797028158f3f","70a5b076eeb80b70"]]</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8" w:lineRule="auto"/>
        <w:ind w:left="120" w:right="6884"/>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id":"a949797028158f3f ",</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type</w:t>
      </w:r>
      <w:proofErr w:type="gramEnd"/>
      <w:r>
        <w:rPr>
          <w:rFonts w:ascii="Carlito" w:eastAsia="Carlito" w:hAnsi="Carlito" w:cs="Carlito"/>
          <w:position w:val="1"/>
          <w:sz w:val="22"/>
          <w:szCs w:val="22"/>
        </w:rPr>
        <w:t>":"debug</w:t>
      </w:r>
      <w:proofErr w:type="spellEnd"/>
      <w:r>
        <w:rPr>
          <w:rFonts w:ascii="Carlito" w:eastAsia="Carlito" w:hAnsi="Carlito" w:cs="Carlito"/>
          <w:position w:val="1"/>
          <w:sz w:val="22"/>
          <w:szCs w:val="22"/>
        </w:rPr>
        <w:t>",</w:t>
      </w:r>
    </w:p>
    <w:p w:rsidR="00BE7DE8" w:rsidRDefault="00972D55">
      <w:pPr>
        <w:spacing w:before="46" w:line="281" w:lineRule="auto"/>
        <w:ind w:left="120" w:right="69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z</w:t>
      </w:r>
      <w:proofErr w:type="gramEnd"/>
      <w:r>
        <w:rPr>
          <w:rFonts w:ascii="Carlito" w:eastAsia="Carlito" w:hAnsi="Carlito" w:cs="Carlito"/>
          <w:sz w:val="22"/>
          <w:szCs w:val="22"/>
        </w:rPr>
        <w:t>":"03acb6ae05a0c712 ","name":"</w:t>
      </w:r>
      <w:proofErr w:type="spellStart"/>
      <w:r>
        <w:rPr>
          <w:rFonts w:ascii="Carlito" w:eastAsia="Carlito" w:hAnsi="Carlito" w:cs="Carlito"/>
          <w:sz w:val="22"/>
          <w:szCs w:val="22"/>
        </w:rPr>
        <w:t>IBMo</w:t>
      </w:r>
      <w:proofErr w:type="spellEnd"/>
      <w:r>
        <w:rPr>
          <w:rFonts w:ascii="Carlito" w:eastAsia="Carlito" w:hAnsi="Carlito" w:cs="Carlito"/>
          <w:sz w:val="22"/>
          <w:szCs w:val="22"/>
        </w:rPr>
        <w:t>/p",</w:t>
      </w:r>
    </w:p>
    <w:p w:rsidR="00BE7DE8" w:rsidRDefault="00972D55">
      <w:pPr>
        <w:spacing w:line="284" w:lineRule="auto"/>
        <w:ind w:left="120" w:right="7033"/>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 xml:space="preserve">ac  </w:t>
      </w:r>
      <w:proofErr w:type="spellStart"/>
      <w:r>
        <w:rPr>
          <w:rFonts w:ascii="Carlito" w:eastAsia="Carlito" w:hAnsi="Carlito" w:cs="Carlito"/>
          <w:sz w:val="22"/>
          <w:szCs w:val="22"/>
        </w:rPr>
        <w:t>ve</w:t>
      </w:r>
      <w:proofErr w:type="spellEnd"/>
      <w:proofErr w:type="gramEnd"/>
      <w:r>
        <w:rPr>
          <w:rFonts w:ascii="Carlito" w:eastAsia="Carlito" w:hAnsi="Carlito" w:cs="Carlito"/>
          <w:sz w:val="22"/>
          <w:szCs w:val="22"/>
        </w:rPr>
        <w:t>":true, "</w:t>
      </w:r>
      <w:proofErr w:type="spellStart"/>
      <w:r>
        <w:rPr>
          <w:rFonts w:ascii="Carlito" w:eastAsia="Carlito" w:hAnsi="Carlito" w:cs="Carlito"/>
          <w:sz w:val="22"/>
          <w:szCs w:val="22"/>
        </w:rPr>
        <w:t>tosidebar</w:t>
      </w:r>
      <w:proofErr w:type="spellEnd"/>
      <w:r>
        <w:rPr>
          <w:rFonts w:ascii="Carlito" w:eastAsia="Carlito" w:hAnsi="Carlito" w:cs="Carlito"/>
          <w:sz w:val="22"/>
          <w:szCs w:val="22"/>
        </w:rPr>
        <w:t>":true, "</w:t>
      </w:r>
      <w:proofErr w:type="spellStart"/>
      <w:r>
        <w:rPr>
          <w:rFonts w:ascii="Carlito" w:eastAsia="Carlito" w:hAnsi="Carlito" w:cs="Carlito"/>
          <w:sz w:val="22"/>
          <w:szCs w:val="22"/>
        </w:rPr>
        <w:t>console":false</w:t>
      </w:r>
      <w:proofErr w:type="spellEnd"/>
      <w:r>
        <w:rPr>
          <w:rFonts w:ascii="Carlito" w:eastAsia="Carlito" w:hAnsi="Carlito" w:cs="Carlito"/>
          <w:sz w:val="22"/>
          <w:szCs w:val="22"/>
        </w:rPr>
        <w:t>, "</w:t>
      </w:r>
      <w:proofErr w:type="spellStart"/>
      <w:r>
        <w:rPr>
          <w:rFonts w:ascii="Carlito" w:eastAsia="Carlito" w:hAnsi="Carlito" w:cs="Carlito"/>
          <w:sz w:val="22"/>
          <w:szCs w:val="22"/>
        </w:rPr>
        <w:t>tostatus</w:t>
      </w:r>
      <w:proofErr w:type="spellEnd"/>
      <w:r>
        <w:rPr>
          <w:rFonts w:ascii="Carlito" w:eastAsia="Carlito" w:hAnsi="Carlito" w:cs="Carlito"/>
          <w:sz w:val="22"/>
          <w:szCs w:val="22"/>
        </w:rPr>
        <w:t>":false, "</w:t>
      </w:r>
      <w:proofErr w:type="spellStart"/>
      <w:r>
        <w:rPr>
          <w:rFonts w:ascii="Carlito" w:eastAsia="Carlito" w:hAnsi="Carlito" w:cs="Carlito"/>
          <w:sz w:val="22"/>
          <w:szCs w:val="22"/>
        </w:rPr>
        <w:t>complete":"payload</w:t>
      </w:r>
      <w:proofErr w:type="spellEnd"/>
      <w:r>
        <w:rPr>
          <w:rFonts w:ascii="Carlito" w:eastAsia="Carlito" w:hAnsi="Carlito" w:cs="Carlito"/>
          <w:sz w:val="22"/>
          <w:szCs w:val="22"/>
        </w:rPr>
        <w:t>", "</w:t>
      </w:r>
      <w:proofErr w:type="spellStart"/>
      <w:r>
        <w:rPr>
          <w:rFonts w:ascii="Carlito" w:eastAsia="Carlito" w:hAnsi="Carlito" w:cs="Carlito"/>
          <w:sz w:val="22"/>
          <w:szCs w:val="22"/>
        </w:rPr>
        <w:t>targetType</w:t>
      </w:r>
      <w:proofErr w:type="spellEnd"/>
      <w:r>
        <w:rPr>
          <w:rFonts w:ascii="Carlito" w:eastAsia="Carlito" w:hAnsi="Carlito" w:cs="Carlito"/>
          <w:sz w:val="22"/>
          <w:szCs w:val="22"/>
        </w:rPr>
        <w:t>":"</w:t>
      </w:r>
      <w:proofErr w:type="spellStart"/>
      <w:r>
        <w:rPr>
          <w:rFonts w:ascii="Carlito" w:eastAsia="Carlito" w:hAnsi="Carlito" w:cs="Carlito"/>
          <w:sz w:val="22"/>
          <w:szCs w:val="22"/>
        </w:rPr>
        <w:t>msg</w:t>
      </w:r>
      <w:proofErr w:type="spellEnd"/>
      <w:r>
        <w:rPr>
          <w:rFonts w:ascii="Carlito" w:eastAsia="Carlito" w:hAnsi="Carlito" w:cs="Carlito"/>
          <w:sz w:val="22"/>
          <w:szCs w:val="22"/>
        </w:rPr>
        <w:t>", "</w:t>
      </w:r>
      <w:proofErr w:type="spellStart"/>
      <w:r>
        <w:rPr>
          <w:rFonts w:ascii="Carlito" w:eastAsia="Carlito" w:hAnsi="Carlito" w:cs="Carlito"/>
          <w:sz w:val="22"/>
          <w:szCs w:val="22"/>
        </w:rPr>
        <w:t>statusVal</w:t>
      </w:r>
      <w:proofErr w:type="spellEnd"/>
      <w:r>
        <w:rPr>
          <w:rFonts w:ascii="Carlito" w:eastAsia="Carlito" w:hAnsi="Carlito" w:cs="Carlito"/>
          <w:sz w:val="22"/>
          <w:szCs w:val="22"/>
        </w:rPr>
        <w:t>":"", "</w:t>
      </w:r>
      <w:proofErr w:type="spellStart"/>
      <w:r>
        <w:rPr>
          <w:rFonts w:ascii="Carlito" w:eastAsia="Carlito" w:hAnsi="Carlito" w:cs="Carlito"/>
          <w:sz w:val="22"/>
          <w:szCs w:val="22"/>
        </w:rPr>
        <w:t>statusType</w:t>
      </w:r>
      <w:proofErr w:type="spellEnd"/>
      <w:r>
        <w:rPr>
          <w:rFonts w:ascii="Carlito" w:eastAsia="Carlito" w:hAnsi="Carlito" w:cs="Carlito"/>
          <w:sz w:val="22"/>
          <w:szCs w:val="22"/>
        </w:rPr>
        <w:t>":"auto", "x":780,</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y</w:t>
      </w:r>
      <w:proofErr w:type="gramEnd"/>
      <w:r>
        <w:rPr>
          <w:rFonts w:ascii="Carlito" w:eastAsia="Carlito" w:hAnsi="Carlito" w:cs="Carlito"/>
          <w:position w:val="1"/>
          <w:sz w:val="22"/>
          <w:szCs w:val="22"/>
        </w:rPr>
        <w:t>":180,</w:t>
      </w:r>
    </w:p>
    <w:p w:rsidR="00BE7DE8" w:rsidRDefault="00BE7DE8">
      <w:pPr>
        <w:spacing w:before="1" w:line="120" w:lineRule="exact"/>
        <w:rPr>
          <w:sz w:val="12"/>
          <w:szCs w:val="12"/>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sectPr w:rsidR="00BE7DE8">
          <w:pgSz w:w="12240" w:h="15840"/>
          <w:pgMar w:top="1440" w:right="1720" w:bottom="280" w:left="1320" w:header="720" w:footer="720" w:gutter="0"/>
          <w:cols w:space="720"/>
        </w:sectPr>
      </w:pPr>
      <w:r>
        <w:rPr>
          <w:rFonts w:ascii="Carlito" w:eastAsia="Carlito" w:hAnsi="Carlito" w:cs="Carlito"/>
          <w:sz w:val="22"/>
          <w:szCs w:val="22"/>
        </w:rPr>
        <w:t>},</w:t>
      </w:r>
    </w:p>
    <w:p w:rsidR="00BE7DE8" w:rsidRDefault="00BE7DE8">
      <w:pPr>
        <w:spacing w:before="5" w:line="100" w:lineRule="exact"/>
        <w:rPr>
          <w:sz w:val="10"/>
          <w:szCs w:val="10"/>
        </w:rPr>
      </w:pPr>
    </w:p>
    <w:p w:rsidR="00BE7DE8" w:rsidRDefault="00BE7DE8">
      <w:pPr>
        <w:spacing w:line="200" w:lineRule="exact"/>
      </w:pPr>
    </w:p>
    <w:p w:rsidR="00BE7DE8" w:rsidRDefault="00972D55">
      <w:pPr>
        <w:spacing w:before="15" w:line="301" w:lineRule="auto"/>
        <w:ind w:left="120" w:right="6623"/>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id":"70a5b076eeb80b70", "type":"</w:t>
      </w:r>
      <w:proofErr w:type="spellStart"/>
      <w:r>
        <w:rPr>
          <w:rFonts w:ascii="Carlito" w:eastAsia="Carlito" w:hAnsi="Carlito" w:cs="Carlito"/>
          <w:sz w:val="22"/>
          <w:szCs w:val="22"/>
        </w:rPr>
        <w:t>ui_gauge</w:t>
      </w:r>
      <w:proofErr w:type="spellEnd"/>
      <w:r>
        <w:rPr>
          <w:rFonts w:ascii="Carlito" w:eastAsia="Carlito" w:hAnsi="Carlito" w:cs="Carlito"/>
          <w:sz w:val="22"/>
          <w:szCs w:val="22"/>
        </w:rPr>
        <w:t>",</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z</w:t>
      </w:r>
      <w:proofErr w:type="gramEnd"/>
      <w:r>
        <w:rPr>
          <w:rFonts w:ascii="Carlito" w:eastAsia="Carlito" w:hAnsi="Carlito" w:cs="Carlito"/>
          <w:position w:val="1"/>
          <w:sz w:val="22"/>
          <w:szCs w:val="22"/>
        </w:rPr>
        <w:t>":"03acb6ae05a0c712",</w:t>
      </w:r>
    </w:p>
    <w:p w:rsidR="00BE7DE8" w:rsidRDefault="00972D55">
      <w:pPr>
        <w:spacing w:before="46" w:line="288" w:lineRule="auto"/>
        <w:ind w:left="120" w:right="6372"/>
        <w:rPr>
          <w:rFonts w:ascii="Carlito" w:eastAsia="Carlito" w:hAnsi="Carlito" w:cs="Carlito"/>
          <w:sz w:val="22"/>
          <w:szCs w:val="22"/>
        </w:rPr>
      </w:pPr>
      <w:r>
        <w:rPr>
          <w:rFonts w:ascii="Carlito" w:eastAsia="Carlito" w:hAnsi="Carlito" w:cs="Carlito"/>
          <w:sz w:val="22"/>
          <w:szCs w:val="22"/>
        </w:rPr>
        <w:t>"name":"", "group":"f4cb8513b95c98a4", "order":6,</w:t>
      </w:r>
    </w:p>
    <w:p w:rsidR="00BE7DE8" w:rsidRDefault="00972D55">
      <w:pPr>
        <w:spacing w:before="7" w:line="335" w:lineRule="auto"/>
        <w:ind w:left="120" w:right="766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width</w:t>
      </w:r>
      <w:proofErr w:type="gramEnd"/>
      <w:r>
        <w:rPr>
          <w:rFonts w:ascii="Carlito" w:eastAsia="Carlito" w:hAnsi="Carlito" w:cs="Carlito"/>
          <w:sz w:val="22"/>
          <w:szCs w:val="22"/>
        </w:rPr>
        <w:t>":"0", "height":"0", "</w:t>
      </w:r>
      <w:proofErr w:type="spellStart"/>
      <w:r>
        <w:rPr>
          <w:rFonts w:ascii="Carlito" w:eastAsia="Carlito" w:hAnsi="Carlito" w:cs="Carlito"/>
          <w:sz w:val="22"/>
          <w:szCs w:val="22"/>
        </w:rPr>
        <w:t>gtype</w:t>
      </w:r>
      <w:proofErr w:type="spellEnd"/>
      <w:r>
        <w:rPr>
          <w:rFonts w:ascii="Carlito" w:eastAsia="Carlito" w:hAnsi="Carlito" w:cs="Carlito"/>
          <w:sz w:val="22"/>
          <w:szCs w:val="22"/>
        </w:rPr>
        <w:t>":"gage",</w:t>
      </w:r>
    </w:p>
    <w:p w:rsidR="00BE7DE8" w:rsidRDefault="00972D55">
      <w:pPr>
        <w:spacing w:line="335" w:lineRule="auto"/>
        <w:ind w:left="120" w:right="6857"/>
        <w:rPr>
          <w:rFonts w:ascii="Carlito" w:eastAsia="Carlito" w:hAnsi="Carlito" w:cs="Carlito"/>
          <w:sz w:val="22"/>
          <w:szCs w:val="22"/>
        </w:rPr>
      </w:pPr>
      <w:proofErr w:type="gramStart"/>
      <w:r>
        <w:rPr>
          <w:rFonts w:ascii="Carlito" w:eastAsia="Carlito" w:hAnsi="Carlito" w:cs="Carlito"/>
          <w:sz w:val="22"/>
          <w:szCs w:val="22"/>
        </w:rPr>
        <w:t xml:space="preserve">"  </w:t>
      </w:r>
      <w:proofErr w:type="spellStart"/>
      <w:r>
        <w:rPr>
          <w:rFonts w:ascii="Carlito" w:eastAsia="Carlito" w:hAnsi="Carlito" w:cs="Carlito"/>
          <w:sz w:val="22"/>
          <w:szCs w:val="22"/>
        </w:rPr>
        <w:t>tle</w:t>
      </w:r>
      <w:proofErr w:type="spellEnd"/>
      <w:proofErr w:type="gramEnd"/>
      <w:r>
        <w:rPr>
          <w:rFonts w:ascii="Carlito" w:eastAsia="Carlito" w:hAnsi="Carlito" w:cs="Carlito"/>
          <w:sz w:val="22"/>
          <w:szCs w:val="22"/>
        </w:rPr>
        <w:t>":"Humidity", "</w:t>
      </w:r>
      <w:proofErr w:type="spellStart"/>
      <w:r>
        <w:rPr>
          <w:rFonts w:ascii="Carlito" w:eastAsia="Carlito" w:hAnsi="Carlito" w:cs="Carlito"/>
          <w:sz w:val="22"/>
          <w:szCs w:val="22"/>
        </w:rPr>
        <w:t>label":"Percentage</w:t>
      </w:r>
      <w:proofErr w:type="spellEnd"/>
      <w:r>
        <w:rPr>
          <w:rFonts w:ascii="Carlito" w:eastAsia="Carlito" w:hAnsi="Carlito" w:cs="Carlito"/>
          <w:sz w:val="22"/>
          <w:szCs w:val="22"/>
        </w:rPr>
        <w:t>(%)", "format":"{{value}}</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","min":0,</w:t>
      </w:r>
    </w:p>
    <w:p w:rsidR="00BE7DE8" w:rsidRDefault="00972D55">
      <w:pPr>
        <w:spacing w:before="61" w:line="281" w:lineRule="auto"/>
        <w:ind w:left="120" w:right="4227"/>
        <w:rPr>
          <w:rFonts w:ascii="Carlito" w:eastAsia="Carlito" w:hAnsi="Carlito" w:cs="Carlito"/>
          <w:sz w:val="22"/>
          <w:szCs w:val="22"/>
        </w:rPr>
      </w:pPr>
      <w:r>
        <w:rPr>
          <w:rFonts w:ascii="Carlito" w:eastAsia="Carlito" w:hAnsi="Carlito" w:cs="Carlito"/>
          <w:sz w:val="22"/>
          <w:szCs w:val="22"/>
        </w:rPr>
        <w:t>"max":"100", "colors":["#00b500","#e6e600","#ca3838"], "seg1":"", "seg2":"",</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className</w:t>
      </w:r>
      <w:proofErr w:type="spellEnd"/>
      <w:proofErr w:type="gramEnd"/>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":"","x":86</w:t>
      </w:r>
    </w:p>
    <w:p w:rsidR="00BE7DE8" w:rsidRDefault="00972D55">
      <w:pPr>
        <w:spacing w:before="61" w:line="281" w:lineRule="auto"/>
        <w:ind w:left="120" w:right="8316"/>
        <w:rPr>
          <w:rFonts w:ascii="Carlito" w:eastAsia="Carlito" w:hAnsi="Carlito" w:cs="Carlito"/>
          <w:sz w:val="22"/>
          <w:szCs w:val="22"/>
        </w:rPr>
      </w:pPr>
      <w:r>
        <w:rPr>
          <w:rFonts w:ascii="Carlito" w:eastAsia="Carlito" w:hAnsi="Carlito" w:cs="Carlito"/>
          <w:sz w:val="22"/>
          <w:szCs w:val="22"/>
        </w:rPr>
        <w:t>0, "y":260,</w:t>
      </w:r>
    </w:p>
    <w:p w:rsidR="00BE7DE8" w:rsidRDefault="00972D55">
      <w:pPr>
        <w:spacing w:before="60"/>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8" w:lineRule="auto"/>
        <w:ind w:left="120" w:right="5163"/>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id</w:t>
      </w:r>
      <w:proofErr w:type="gramEnd"/>
      <w:r>
        <w:rPr>
          <w:rFonts w:ascii="Carlito" w:eastAsia="Carlito" w:hAnsi="Carlito" w:cs="Carlito"/>
          <w:sz w:val="22"/>
          <w:szCs w:val="22"/>
        </w:rPr>
        <w:t>":"a71f164bc378bcf1","type":"func  on", "z":"03acb6ae05a0c712", "</w:t>
      </w:r>
      <w:proofErr w:type="spellStart"/>
      <w:r>
        <w:rPr>
          <w:rFonts w:ascii="Carlito" w:eastAsia="Carlito" w:hAnsi="Carlito" w:cs="Carlito"/>
          <w:sz w:val="22"/>
          <w:szCs w:val="22"/>
        </w:rPr>
        <w:t>name":"Temperature</w:t>
      </w:r>
      <w:proofErr w:type="spellEnd"/>
      <w:r>
        <w:rPr>
          <w:rFonts w:ascii="Carlito" w:eastAsia="Carlito" w:hAnsi="Carlito" w:cs="Carlito"/>
          <w:sz w:val="22"/>
          <w:szCs w:val="22"/>
        </w:rPr>
        <w:t>",</w:t>
      </w:r>
    </w:p>
    <w:p w:rsidR="00BE7DE8" w:rsidRDefault="00972D55">
      <w:pPr>
        <w:spacing w:line="260" w:lineRule="exact"/>
        <w:ind w:left="300"/>
        <w:rPr>
          <w:rFonts w:ascii="Carlito" w:eastAsia="Carlito" w:hAnsi="Carlito" w:cs="Carlito"/>
          <w:sz w:val="22"/>
          <w:szCs w:val="22"/>
        </w:rPr>
      </w:pPr>
      <w:r>
        <w:rPr>
          <w:rFonts w:ascii="Carlito" w:eastAsia="Carlito" w:hAnsi="Carlito" w:cs="Carlito"/>
          <w:position w:val="1"/>
          <w:sz w:val="22"/>
          <w:szCs w:val="22"/>
        </w:rPr>
        <w:t>"func":"msg.payload=msg.payload.temp;\</w:t>
      </w:r>
      <w:proofErr w:type="gramStart"/>
      <w:r>
        <w:rPr>
          <w:rFonts w:ascii="Carlito" w:eastAsia="Carlito" w:hAnsi="Carlito" w:cs="Carlito"/>
          <w:position w:val="1"/>
          <w:sz w:val="22"/>
          <w:szCs w:val="22"/>
        </w:rPr>
        <w:t>nglobal.set(</w:t>
      </w:r>
      <w:proofErr w:type="gramEnd"/>
      <w:r>
        <w:rPr>
          <w:rFonts w:ascii="Carlito" w:eastAsia="Carlito" w:hAnsi="Carlito" w:cs="Carlito"/>
          <w:position w:val="1"/>
          <w:sz w:val="22"/>
          <w:szCs w:val="22"/>
        </w:rPr>
        <w:t>'t',msg.payload);\nreturn msg;","outputs":1,</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noerr</w:t>
      </w:r>
      <w:proofErr w:type="spellEnd"/>
      <w:proofErr w:type="gramEnd"/>
      <w:r>
        <w:rPr>
          <w:rFonts w:ascii="Carlito" w:eastAsia="Carlito" w:hAnsi="Carlito" w:cs="Carlito"/>
          <w:sz w:val="22"/>
          <w:szCs w:val="22"/>
        </w:rPr>
        <w:t>":</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0,</w:t>
      </w:r>
    </w:p>
    <w:p w:rsidR="00BE7DE8" w:rsidRDefault="00972D55">
      <w:pPr>
        <w:spacing w:before="46" w:line="299" w:lineRule="auto"/>
        <w:ind w:left="120" w:right="7944"/>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ini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alize</w:t>
      </w:r>
      <w:proofErr w:type="spellEnd"/>
      <w:proofErr w:type="gramEnd"/>
      <w:r>
        <w:rPr>
          <w:rFonts w:ascii="Carlito" w:eastAsia="Carlito" w:hAnsi="Carlito" w:cs="Carlito"/>
          <w:sz w:val="22"/>
          <w:szCs w:val="22"/>
        </w:rPr>
        <w:t xml:space="preserve"> ":"", "ﬁnalize":"", "li</w:t>
      </w:r>
    </w:p>
    <w:p w:rsidR="00BE7DE8" w:rsidRDefault="00972D55">
      <w:pPr>
        <w:spacing w:line="240" w:lineRule="exact"/>
        <w:ind w:left="120"/>
        <w:rPr>
          <w:rFonts w:ascii="Carlito" w:eastAsia="Carlito" w:hAnsi="Carlito" w:cs="Carlito"/>
          <w:sz w:val="22"/>
          <w:szCs w:val="22"/>
        </w:rPr>
      </w:pPr>
      <w:proofErr w:type="spellStart"/>
      <w:proofErr w:type="gramStart"/>
      <w:r>
        <w:rPr>
          <w:rFonts w:ascii="Carlito" w:eastAsia="Carlito" w:hAnsi="Carlito" w:cs="Carlito"/>
          <w:position w:val="1"/>
          <w:sz w:val="22"/>
          <w:szCs w:val="22"/>
        </w:rPr>
        <w:t>bs</w:t>
      </w:r>
      <w:proofErr w:type="spellEnd"/>
      <w:proofErr w:type="gramEnd"/>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46"/>
        <w:ind w:left="120"/>
        <w:rPr>
          <w:rFonts w:ascii="Carlito" w:eastAsia="Carlito" w:hAnsi="Carlito" w:cs="Carlito"/>
          <w:sz w:val="22"/>
          <w:szCs w:val="22"/>
        </w:rPr>
        <w:sectPr w:rsidR="00BE7DE8">
          <w:pgSz w:w="12240" w:h="15840"/>
          <w:pgMar w:top="1480" w:right="1720" w:bottom="280" w:left="1320" w:header="720" w:footer="720" w:gutter="0"/>
          <w:cols w:space="720"/>
        </w:sectPr>
      </w:pPr>
      <w:r>
        <w:rPr>
          <w:rFonts w:ascii="Carlito" w:eastAsia="Carlito" w:hAnsi="Carlito" w:cs="Carlito"/>
          <w:sz w:val="22"/>
          <w:szCs w:val="22"/>
        </w:rPr>
        <w:t>],</w:t>
      </w:r>
    </w:p>
    <w:p w:rsidR="00BE7DE8" w:rsidRDefault="00972D55">
      <w:pPr>
        <w:spacing w:before="50"/>
        <w:ind w:left="120"/>
        <w:rPr>
          <w:rFonts w:ascii="Carlito" w:eastAsia="Carlito" w:hAnsi="Carlito" w:cs="Carlito"/>
          <w:sz w:val="22"/>
          <w:szCs w:val="22"/>
        </w:rPr>
      </w:pPr>
      <w:r>
        <w:rPr>
          <w:rFonts w:ascii="Carlito" w:eastAsia="Carlito" w:hAnsi="Carlito" w:cs="Carlito"/>
          <w:sz w:val="22"/>
          <w:szCs w:val="22"/>
        </w:rPr>
        <w:lastRenderedPageBreak/>
        <w:t>"</w:t>
      </w:r>
      <w:proofErr w:type="gramStart"/>
      <w:r>
        <w:rPr>
          <w:rFonts w:ascii="Carlito" w:eastAsia="Carlito" w:hAnsi="Carlito" w:cs="Carlito"/>
          <w:sz w:val="22"/>
          <w:szCs w:val="22"/>
        </w:rPr>
        <w:t>x</w:t>
      </w:r>
      <w:proofErr w:type="gramEnd"/>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49</w:t>
      </w:r>
    </w:p>
    <w:p w:rsidR="00BE7DE8" w:rsidRDefault="00972D55">
      <w:pPr>
        <w:spacing w:before="61" w:line="281" w:lineRule="auto"/>
        <w:ind w:left="120" w:right="8316"/>
        <w:rPr>
          <w:rFonts w:ascii="Carlito" w:eastAsia="Carlito" w:hAnsi="Carlito" w:cs="Carlito"/>
          <w:sz w:val="22"/>
          <w:szCs w:val="22"/>
        </w:rPr>
      </w:pPr>
      <w:r>
        <w:rPr>
          <w:rFonts w:ascii="Carlito" w:eastAsia="Carlito" w:hAnsi="Carlito" w:cs="Carlito"/>
          <w:sz w:val="22"/>
          <w:szCs w:val="22"/>
        </w:rPr>
        <w:t>0, "y":360,</w:t>
      </w:r>
    </w:p>
    <w:p w:rsidR="00BE7DE8" w:rsidRDefault="00BE7DE8">
      <w:pPr>
        <w:spacing w:line="200" w:lineRule="exact"/>
      </w:pPr>
    </w:p>
    <w:p w:rsidR="00BE7DE8" w:rsidRDefault="00BE7DE8">
      <w:pPr>
        <w:spacing w:before="10" w:line="240" w:lineRule="exact"/>
        <w:rPr>
          <w:sz w:val="24"/>
          <w:szCs w:val="24"/>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":[["8e8b63b110c5ec2d","a949797028158f3f"]]</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76" w:line="301" w:lineRule="auto"/>
        <w:ind w:left="120" w:right="6654"/>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id":"8e8b63b110c5ec2d", "type":"</w:t>
      </w:r>
      <w:proofErr w:type="spellStart"/>
      <w:r>
        <w:rPr>
          <w:rFonts w:ascii="Carlito" w:eastAsia="Carlito" w:hAnsi="Carlito" w:cs="Carlito"/>
          <w:sz w:val="22"/>
          <w:szCs w:val="22"/>
        </w:rPr>
        <w:t>ui_gauge</w:t>
      </w:r>
      <w:proofErr w:type="spellEnd"/>
      <w:r>
        <w:rPr>
          <w:rFonts w:ascii="Carlito" w:eastAsia="Carlito" w:hAnsi="Carlito" w:cs="Carlito"/>
          <w:sz w:val="22"/>
          <w:szCs w:val="22"/>
        </w:rPr>
        <w:t>",</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z</w:t>
      </w:r>
      <w:proofErr w:type="gramEnd"/>
      <w:r>
        <w:rPr>
          <w:rFonts w:ascii="Carlito" w:eastAsia="Carlito" w:hAnsi="Carlito" w:cs="Carlito"/>
          <w:position w:val="1"/>
          <w:sz w:val="22"/>
          <w:szCs w:val="22"/>
        </w:rPr>
        <w:t>":"03acb6ae05a0c712",</w:t>
      </w:r>
    </w:p>
    <w:p w:rsidR="00BE7DE8" w:rsidRDefault="00972D55">
      <w:pPr>
        <w:spacing w:before="46" w:line="288" w:lineRule="auto"/>
        <w:ind w:left="120" w:right="6372"/>
        <w:rPr>
          <w:rFonts w:ascii="Carlito" w:eastAsia="Carlito" w:hAnsi="Carlito" w:cs="Carlito"/>
          <w:sz w:val="22"/>
          <w:szCs w:val="22"/>
        </w:rPr>
      </w:pPr>
      <w:r>
        <w:rPr>
          <w:rFonts w:ascii="Carlito" w:eastAsia="Carlito" w:hAnsi="Carlito" w:cs="Carlito"/>
          <w:sz w:val="22"/>
          <w:szCs w:val="22"/>
        </w:rPr>
        <w:t>"name":"", "group":"f4cb8513b95c98a4", "order":11,</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width</w:t>
      </w:r>
      <w:proofErr w:type="gramEnd"/>
      <w:r>
        <w:rPr>
          <w:rFonts w:ascii="Carlito" w:eastAsia="Carlito" w:hAnsi="Carlito" w:cs="Carlito"/>
          <w:position w:val="1"/>
          <w:sz w:val="22"/>
          <w:szCs w:val="22"/>
        </w:rPr>
        <w:t>":"0",</w:t>
      </w:r>
    </w:p>
    <w:p w:rsidR="00BE7DE8" w:rsidRDefault="00BE7DE8">
      <w:pPr>
        <w:spacing w:before="6" w:line="160" w:lineRule="exact"/>
        <w:rPr>
          <w:sz w:val="16"/>
          <w:szCs w:val="16"/>
        </w:rPr>
      </w:pPr>
    </w:p>
    <w:p w:rsidR="00BE7DE8" w:rsidRDefault="00972D55">
      <w:pPr>
        <w:spacing w:line="321" w:lineRule="auto"/>
        <w:ind w:left="120" w:right="766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height</w:t>
      </w:r>
      <w:proofErr w:type="gramEnd"/>
      <w:r>
        <w:rPr>
          <w:rFonts w:ascii="Carlito" w:eastAsia="Carlito" w:hAnsi="Carlito" w:cs="Carlito"/>
          <w:sz w:val="22"/>
          <w:szCs w:val="22"/>
        </w:rPr>
        <w:t>":"0", "</w:t>
      </w:r>
      <w:proofErr w:type="spellStart"/>
      <w:r>
        <w:rPr>
          <w:rFonts w:ascii="Carlito" w:eastAsia="Carlito" w:hAnsi="Carlito" w:cs="Carlito"/>
          <w:sz w:val="22"/>
          <w:szCs w:val="22"/>
        </w:rPr>
        <w:t>gtype</w:t>
      </w:r>
      <w:proofErr w:type="spellEnd"/>
      <w:r>
        <w:rPr>
          <w:rFonts w:ascii="Carlito" w:eastAsia="Carlito" w:hAnsi="Carlito" w:cs="Carlito"/>
          <w:sz w:val="22"/>
          <w:szCs w:val="22"/>
        </w:rPr>
        <w:t>":"gage",</w:t>
      </w:r>
    </w:p>
    <w:p w:rsidR="00BE7DE8" w:rsidRDefault="00972D55">
      <w:pPr>
        <w:spacing w:line="220" w:lineRule="exact"/>
        <w:ind w:left="120"/>
        <w:rPr>
          <w:rFonts w:ascii="Carlito" w:eastAsia="Carlito" w:hAnsi="Carlito" w:cs="Carlito"/>
          <w:sz w:val="22"/>
          <w:szCs w:val="22"/>
        </w:rPr>
      </w:pPr>
      <w:proofErr w:type="gramStart"/>
      <w:r>
        <w:rPr>
          <w:rFonts w:ascii="Carlito" w:eastAsia="Carlito" w:hAnsi="Carlito" w:cs="Carlito"/>
          <w:position w:val="1"/>
          <w:sz w:val="22"/>
          <w:szCs w:val="22"/>
        </w:rPr>
        <w:t xml:space="preserve">"  </w:t>
      </w:r>
      <w:proofErr w:type="spellStart"/>
      <w:r>
        <w:rPr>
          <w:rFonts w:ascii="Carlito" w:eastAsia="Carlito" w:hAnsi="Carlito" w:cs="Carlito"/>
          <w:position w:val="1"/>
          <w:sz w:val="22"/>
          <w:szCs w:val="22"/>
        </w:rPr>
        <w:t>tle</w:t>
      </w:r>
      <w:proofErr w:type="spellEnd"/>
      <w:proofErr w:type="gramEnd"/>
      <w:r>
        <w:rPr>
          <w:rFonts w:ascii="Carlito" w:eastAsia="Carlito" w:hAnsi="Carlito" w:cs="Carlito"/>
          <w:position w:val="1"/>
          <w:sz w:val="22"/>
          <w:szCs w:val="22"/>
        </w:rPr>
        <w:t>":"Temperature",</w:t>
      </w:r>
    </w:p>
    <w:p w:rsidR="00BE7DE8" w:rsidRDefault="00972D55">
      <w:pPr>
        <w:spacing w:before="46" w:line="288" w:lineRule="auto"/>
        <w:ind w:left="120" w:right="6903"/>
        <w:rPr>
          <w:rFonts w:ascii="Carlito" w:eastAsia="Carlito" w:hAnsi="Carlito" w:cs="Carlito"/>
          <w:sz w:val="22"/>
          <w:szCs w:val="22"/>
        </w:rPr>
      </w:pPr>
      <w:r>
        <w:rPr>
          <w:rFonts w:ascii="Carlito" w:eastAsia="Carlito" w:hAnsi="Carlito" w:cs="Carlito"/>
          <w:sz w:val="22"/>
          <w:szCs w:val="22"/>
        </w:rPr>
        <w:t>"label":"</w:t>
      </w:r>
      <w:proofErr w:type="spellStart"/>
      <w:r>
        <w:rPr>
          <w:rFonts w:ascii="Carlito" w:eastAsia="Carlito" w:hAnsi="Carlito" w:cs="Carlito"/>
          <w:sz w:val="22"/>
          <w:szCs w:val="22"/>
        </w:rPr>
        <w:t>DegreeCelcius</w:t>
      </w:r>
      <w:proofErr w:type="spellEnd"/>
      <w:r>
        <w:rPr>
          <w:rFonts w:ascii="Carlito" w:eastAsia="Carlito" w:hAnsi="Carlito" w:cs="Carlito"/>
          <w:sz w:val="22"/>
          <w:szCs w:val="22"/>
        </w:rPr>
        <w:t>", "format":"{</w:t>
      </w:r>
      <w:proofErr w:type="gramStart"/>
      <w:r>
        <w:rPr>
          <w:rFonts w:ascii="Carlito" w:eastAsia="Carlito" w:hAnsi="Carlito" w:cs="Carlito"/>
          <w:sz w:val="22"/>
          <w:szCs w:val="22"/>
        </w:rPr>
        <w:t>{value</w:t>
      </w:r>
      <w:proofErr w:type="gramEnd"/>
      <w:r>
        <w:rPr>
          <w:rFonts w:ascii="Carlito" w:eastAsia="Carlito" w:hAnsi="Carlito" w:cs="Carlito"/>
          <w:sz w:val="22"/>
          <w:szCs w:val="22"/>
        </w:rPr>
        <w:t>}}", "min":0,</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max</w:t>
      </w:r>
      <w:proofErr w:type="gramEnd"/>
      <w:r>
        <w:rPr>
          <w:rFonts w:ascii="Carlito" w:eastAsia="Carlito" w:hAnsi="Carlito" w:cs="Carlito"/>
          <w:position w:val="1"/>
          <w:sz w:val="22"/>
          <w:szCs w:val="22"/>
        </w:rPr>
        <w:t>":"100",</w:t>
      </w:r>
    </w:p>
    <w:p w:rsidR="00BE7DE8" w:rsidRDefault="00972D55">
      <w:pPr>
        <w:spacing w:before="61" w:line="281" w:lineRule="auto"/>
        <w:ind w:left="120" w:right="4301"/>
        <w:rPr>
          <w:rFonts w:ascii="Carlito" w:eastAsia="Carlito" w:hAnsi="Carlito" w:cs="Carlito"/>
          <w:sz w:val="22"/>
          <w:szCs w:val="22"/>
        </w:rPr>
      </w:pPr>
      <w:r>
        <w:rPr>
          <w:rFonts w:ascii="Carlito" w:eastAsia="Carlito" w:hAnsi="Carlito" w:cs="Carlito"/>
          <w:sz w:val="22"/>
          <w:szCs w:val="22"/>
        </w:rPr>
        <w:t>"colors"</w:t>
      </w:r>
      <w:proofErr w:type="gramStart"/>
      <w:r>
        <w:rPr>
          <w:rFonts w:ascii="Carlito" w:eastAsia="Carlito" w:hAnsi="Carlito" w:cs="Carlito"/>
          <w:sz w:val="22"/>
          <w:szCs w:val="22"/>
        </w:rPr>
        <w:t>:[</w:t>
      </w:r>
      <w:proofErr w:type="gramEnd"/>
      <w:r>
        <w:rPr>
          <w:rFonts w:ascii="Carlito" w:eastAsia="Carlito" w:hAnsi="Carlito" w:cs="Carlito"/>
          <w:sz w:val="22"/>
          <w:szCs w:val="22"/>
        </w:rPr>
        <w:t>"#00b500","#e6e600","#ca3838"],"seg1":"", "seg2":"",</w:t>
      </w:r>
    </w:p>
    <w:p w:rsidR="00BE7DE8" w:rsidRDefault="00BE7DE8">
      <w:pPr>
        <w:spacing w:before="5" w:line="100" w:lineRule="exact"/>
        <w:rPr>
          <w:sz w:val="10"/>
          <w:szCs w:val="10"/>
        </w:rPr>
      </w:pPr>
    </w:p>
    <w:p w:rsidR="00BE7DE8" w:rsidRDefault="00972D55">
      <w:pPr>
        <w:spacing w:line="286" w:lineRule="auto"/>
        <w:ind w:left="120" w:right="7999"/>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className</w:t>
      </w:r>
      <w:proofErr w:type="spellEnd"/>
      <w:r>
        <w:rPr>
          <w:rFonts w:ascii="Carlito" w:eastAsia="Carlito" w:hAnsi="Carlito" w:cs="Carlito"/>
          <w:sz w:val="22"/>
          <w:szCs w:val="22"/>
        </w:rPr>
        <w:t xml:space="preserve"> ":"", "x":790, "y":360,</w:t>
      </w:r>
    </w:p>
    <w:p w:rsidR="00BE7DE8" w:rsidRDefault="00BE7DE8">
      <w:pPr>
        <w:spacing w:before="10" w:line="120" w:lineRule="exact"/>
        <w:rPr>
          <w:sz w:val="12"/>
          <w:szCs w:val="12"/>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spacing w:line="335" w:lineRule="auto"/>
        <w:ind w:left="120" w:right="6769"/>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id":"ba98e701f55f04fe",</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w:t>
      </w:r>
      <w:proofErr w:type="gramStart"/>
      <w:r>
        <w:rPr>
          <w:rFonts w:ascii="Carlito" w:eastAsia="Carlito" w:hAnsi="Carlito" w:cs="Carlito"/>
          <w:position w:val="2"/>
          <w:sz w:val="22"/>
          <w:szCs w:val="22"/>
        </w:rPr>
        <w:t>type</w:t>
      </w:r>
      <w:proofErr w:type="gramEnd"/>
      <w:r>
        <w:rPr>
          <w:rFonts w:ascii="Carlito" w:eastAsia="Carlito" w:hAnsi="Carlito" w:cs="Carlito"/>
          <w:position w:val="2"/>
          <w:sz w:val="22"/>
          <w:szCs w:val="22"/>
        </w:rPr>
        <w:t>":"</w:t>
      </w:r>
      <w:proofErr w:type="spellStart"/>
      <w:r>
        <w:rPr>
          <w:rFonts w:ascii="Carlito" w:eastAsia="Carlito" w:hAnsi="Carlito" w:cs="Carlito"/>
          <w:position w:val="2"/>
          <w:sz w:val="22"/>
          <w:szCs w:val="22"/>
        </w:rPr>
        <w:t>ui_gauge</w:t>
      </w:r>
      <w:proofErr w:type="spellEnd"/>
      <w:r>
        <w:rPr>
          <w:rFonts w:ascii="Carlito" w:eastAsia="Carlito" w:hAnsi="Carlito" w:cs="Carlito"/>
          <w:position w:val="2"/>
          <w:sz w:val="22"/>
          <w:szCs w:val="22"/>
        </w:rPr>
        <w:t>",</w:t>
      </w:r>
    </w:p>
    <w:p w:rsidR="00BE7DE8" w:rsidRDefault="00972D55">
      <w:pPr>
        <w:spacing w:before="46" w:line="286" w:lineRule="auto"/>
        <w:ind w:left="120" w:right="6372"/>
        <w:rPr>
          <w:rFonts w:ascii="Carlito" w:eastAsia="Carlito" w:hAnsi="Carlito" w:cs="Carlito"/>
          <w:sz w:val="22"/>
          <w:szCs w:val="22"/>
        </w:rPr>
        <w:sectPr w:rsidR="00BE7DE8">
          <w:pgSz w:w="12240" w:h="15840"/>
          <w:pgMar w:top="1360" w:right="1720" w:bottom="280" w:left="1320" w:header="720" w:footer="720" w:gutter="0"/>
          <w:cols w:space="720"/>
        </w:sectPr>
      </w:pPr>
      <w:r>
        <w:rPr>
          <w:rFonts w:ascii="Carlito" w:eastAsia="Carlito" w:hAnsi="Carlito" w:cs="Carlito"/>
          <w:sz w:val="22"/>
          <w:szCs w:val="22"/>
        </w:rPr>
        <w:t>"z":"03acb6ae05a0c712", "name":"", "group":"f4cb8513b95c98a4", "order":1,</w:t>
      </w:r>
    </w:p>
    <w:p w:rsidR="00BE7DE8" w:rsidRDefault="00972D55">
      <w:pPr>
        <w:spacing w:before="45" w:line="388" w:lineRule="auto"/>
        <w:ind w:left="120" w:right="8056"/>
        <w:rPr>
          <w:rFonts w:ascii="Carlito" w:eastAsia="Carlito" w:hAnsi="Carlito" w:cs="Carlito"/>
          <w:sz w:val="22"/>
          <w:szCs w:val="22"/>
        </w:rPr>
      </w:pPr>
      <w:r>
        <w:rPr>
          <w:rFonts w:ascii="Carlito" w:eastAsia="Carlito" w:hAnsi="Carlito" w:cs="Carlito"/>
          <w:sz w:val="22"/>
          <w:szCs w:val="22"/>
        </w:rPr>
        <w:lastRenderedPageBreak/>
        <w:t>"</w:t>
      </w:r>
      <w:proofErr w:type="gramStart"/>
      <w:r>
        <w:rPr>
          <w:rFonts w:ascii="Carlito" w:eastAsia="Carlito" w:hAnsi="Carlito" w:cs="Carlito"/>
          <w:sz w:val="22"/>
          <w:szCs w:val="22"/>
        </w:rPr>
        <w:t>width</w:t>
      </w:r>
      <w:proofErr w:type="gramEnd"/>
      <w:r>
        <w:rPr>
          <w:rFonts w:ascii="Carlito" w:eastAsia="Carlito" w:hAnsi="Carlito" w:cs="Carlito"/>
          <w:sz w:val="22"/>
          <w:szCs w:val="22"/>
        </w:rPr>
        <w:t>":"0", "height":"0",</w:t>
      </w:r>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w:t>
      </w:r>
      <w:proofErr w:type="spellStart"/>
      <w:proofErr w:type="gramStart"/>
      <w:r>
        <w:rPr>
          <w:rFonts w:ascii="Carlito" w:eastAsia="Carlito" w:hAnsi="Carlito" w:cs="Carlito"/>
          <w:position w:val="2"/>
          <w:sz w:val="22"/>
          <w:szCs w:val="22"/>
        </w:rPr>
        <w:t>gtype</w:t>
      </w:r>
      <w:proofErr w:type="spellEnd"/>
      <w:proofErr w:type="gramEnd"/>
      <w:r>
        <w:rPr>
          <w:rFonts w:ascii="Carlito" w:eastAsia="Carlito" w:hAnsi="Carlito" w:cs="Carlito"/>
          <w:position w:val="2"/>
          <w:sz w:val="22"/>
          <w:szCs w:val="22"/>
        </w:rPr>
        <w:t>":"gage",</w:t>
      </w:r>
    </w:p>
    <w:p w:rsidR="00BE7DE8" w:rsidRDefault="00BE7DE8">
      <w:pPr>
        <w:spacing w:line="200" w:lineRule="exact"/>
      </w:pPr>
    </w:p>
    <w:p w:rsidR="00BE7DE8" w:rsidRDefault="00BE7DE8">
      <w:pPr>
        <w:spacing w:before="6" w:line="200" w:lineRule="exact"/>
      </w:pPr>
    </w:p>
    <w:p w:rsidR="00BE7DE8" w:rsidRDefault="00972D55">
      <w:pPr>
        <w:spacing w:line="281" w:lineRule="auto"/>
        <w:ind w:left="120" w:right="7040"/>
        <w:rPr>
          <w:rFonts w:ascii="Carlito" w:eastAsia="Carlito" w:hAnsi="Carlito" w:cs="Carlito"/>
          <w:sz w:val="22"/>
          <w:szCs w:val="22"/>
        </w:rPr>
      </w:pPr>
      <w:proofErr w:type="gramStart"/>
      <w:r>
        <w:rPr>
          <w:rFonts w:ascii="Carlito" w:eastAsia="Carlito" w:hAnsi="Carlito" w:cs="Carlito"/>
          <w:sz w:val="22"/>
          <w:szCs w:val="22"/>
        </w:rPr>
        <w:t xml:space="preserve">"  </w:t>
      </w:r>
      <w:proofErr w:type="spellStart"/>
      <w:r>
        <w:rPr>
          <w:rFonts w:ascii="Carlito" w:eastAsia="Carlito" w:hAnsi="Carlito" w:cs="Carlito"/>
          <w:sz w:val="22"/>
          <w:szCs w:val="22"/>
        </w:rPr>
        <w:t>tle</w:t>
      </w:r>
      <w:proofErr w:type="spellEnd"/>
      <w:proofErr w:type="gramEnd"/>
      <w:r>
        <w:rPr>
          <w:rFonts w:ascii="Carlito" w:eastAsia="Carlito" w:hAnsi="Carlito" w:cs="Carlito"/>
          <w:sz w:val="22"/>
          <w:szCs w:val="22"/>
        </w:rPr>
        <w:t>":"Soil Moisture", "</w:t>
      </w:r>
      <w:proofErr w:type="spellStart"/>
      <w:r>
        <w:rPr>
          <w:rFonts w:ascii="Carlito" w:eastAsia="Carlito" w:hAnsi="Carlito" w:cs="Carlito"/>
          <w:sz w:val="22"/>
          <w:szCs w:val="22"/>
        </w:rPr>
        <w:t>label":"Percentage</w:t>
      </w:r>
      <w:proofErr w:type="spellEnd"/>
      <w:r>
        <w:rPr>
          <w:rFonts w:ascii="Carlito" w:eastAsia="Carlito" w:hAnsi="Carlito" w:cs="Carlito"/>
          <w:sz w:val="22"/>
          <w:szCs w:val="22"/>
        </w:rPr>
        <w:t>(%)", "format":"{{value}} ","min":0,</w:t>
      </w:r>
    </w:p>
    <w:p w:rsidR="00BE7DE8" w:rsidRDefault="00972D55">
      <w:pPr>
        <w:spacing w:before="15" w:line="281" w:lineRule="auto"/>
        <w:ind w:left="120" w:right="4461"/>
        <w:rPr>
          <w:rFonts w:ascii="Carlito" w:eastAsia="Carlito" w:hAnsi="Carlito" w:cs="Carlito"/>
          <w:sz w:val="22"/>
          <w:szCs w:val="22"/>
        </w:rPr>
      </w:pPr>
      <w:r>
        <w:rPr>
          <w:rFonts w:ascii="Carlito" w:eastAsia="Carlito" w:hAnsi="Carlito" w:cs="Carlito"/>
          <w:sz w:val="22"/>
          <w:szCs w:val="22"/>
        </w:rPr>
        <w:t>"max":"100", "colors":["#00b500","#e6e600","#ca3838"],"seg1":"", "seg2":"",</w:t>
      </w:r>
    </w:p>
    <w:p w:rsidR="00BE7DE8" w:rsidRDefault="00972D55">
      <w:pPr>
        <w:spacing w:before="60" w:line="286" w:lineRule="auto"/>
        <w:ind w:left="120" w:right="8159"/>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className</w:t>
      </w:r>
      <w:proofErr w:type="spellEnd"/>
      <w:r>
        <w:rPr>
          <w:rFonts w:ascii="Carlito" w:eastAsia="Carlito" w:hAnsi="Carlito" w:cs="Carlito"/>
          <w:sz w:val="22"/>
          <w:szCs w:val="22"/>
        </w:rPr>
        <w:t xml:space="preserve"> ":"", "x":790, "y":120,</w:t>
      </w:r>
    </w:p>
    <w:p w:rsidR="00BE7DE8" w:rsidRDefault="00972D55">
      <w:pPr>
        <w:spacing w:before="55"/>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spacing w:line="301" w:lineRule="auto"/>
        <w:ind w:left="120" w:right="7091"/>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id":"a259673baf5f0f98 ","</w:t>
      </w:r>
      <w:proofErr w:type="spellStart"/>
      <w:r>
        <w:rPr>
          <w:rFonts w:ascii="Carlito" w:eastAsia="Carlito" w:hAnsi="Carlito" w:cs="Carlito"/>
          <w:sz w:val="22"/>
          <w:szCs w:val="22"/>
        </w:rPr>
        <w:t>type":"h</w:t>
      </w:r>
      <w:proofErr w:type="spellEnd"/>
      <w:r>
        <w:rPr>
          <w:rFonts w:ascii="Carlito" w:eastAsia="Carlito" w:hAnsi="Carlito" w:cs="Carlito"/>
          <w:sz w:val="22"/>
          <w:szCs w:val="22"/>
        </w:rPr>
        <w:t xml:space="preserve">   pin",</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z</w:t>
      </w:r>
      <w:proofErr w:type="gramEnd"/>
      <w:r>
        <w:rPr>
          <w:rFonts w:ascii="Carlito" w:eastAsia="Carlito" w:hAnsi="Carlito" w:cs="Carlito"/>
          <w:position w:val="1"/>
          <w:sz w:val="22"/>
          <w:szCs w:val="22"/>
        </w:rPr>
        <w:t>":"03acb6ae05a0c712</w:t>
      </w:r>
    </w:p>
    <w:p w:rsidR="00BE7DE8" w:rsidRDefault="00972D55">
      <w:pPr>
        <w:spacing w:before="61" w:line="281" w:lineRule="auto"/>
        <w:ind w:left="120" w:right="7821"/>
        <w:rPr>
          <w:rFonts w:ascii="Carlito" w:eastAsia="Carlito" w:hAnsi="Carlito" w:cs="Carlito"/>
          <w:sz w:val="22"/>
          <w:szCs w:val="22"/>
        </w:rPr>
      </w:pPr>
      <w:r>
        <w:rPr>
          <w:rFonts w:ascii="Carlito" w:eastAsia="Carlito" w:hAnsi="Carlito" w:cs="Carlito"/>
          <w:sz w:val="22"/>
          <w:szCs w:val="22"/>
        </w:rPr>
        <w:t>","name":"", "</w:t>
      </w:r>
      <w:proofErr w:type="spellStart"/>
      <w:r>
        <w:rPr>
          <w:rFonts w:ascii="Carlito" w:eastAsia="Carlito" w:hAnsi="Carlito" w:cs="Carlito"/>
          <w:sz w:val="22"/>
          <w:szCs w:val="22"/>
        </w:rPr>
        <w:t>url</w:t>
      </w:r>
      <w:proofErr w:type="spellEnd"/>
      <w:r>
        <w:rPr>
          <w:rFonts w:ascii="Carlito" w:eastAsia="Carlito" w:hAnsi="Carlito" w:cs="Carlito"/>
          <w:sz w:val="22"/>
          <w:szCs w:val="22"/>
        </w:rPr>
        <w:t>":"/sensor",</w:t>
      </w:r>
    </w:p>
    <w:p w:rsidR="00BE7DE8" w:rsidRDefault="00BE7DE8">
      <w:pPr>
        <w:spacing w:before="10" w:line="100" w:lineRule="exact"/>
        <w:rPr>
          <w:sz w:val="11"/>
          <w:szCs w:val="11"/>
        </w:rPr>
      </w:pPr>
    </w:p>
    <w:p w:rsidR="00BE7DE8" w:rsidRDefault="00972D55">
      <w:pPr>
        <w:spacing w:line="281" w:lineRule="auto"/>
        <w:ind w:left="120" w:right="7941"/>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method</w:t>
      </w:r>
      <w:proofErr w:type="gramEnd"/>
      <w:r>
        <w:rPr>
          <w:rFonts w:ascii="Carlito" w:eastAsia="Carlito" w:hAnsi="Carlito" w:cs="Carlito"/>
          <w:sz w:val="22"/>
          <w:szCs w:val="22"/>
        </w:rPr>
        <w:t>":"</w:t>
      </w:r>
      <w:proofErr w:type="spellStart"/>
      <w:r>
        <w:rPr>
          <w:rFonts w:ascii="Carlito" w:eastAsia="Carlito" w:hAnsi="Carlito" w:cs="Carlito"/>
          <w:sz w:val="22"/>
          <w:szCs w:val="22"/>
        </w:rPr>
        <w:t>ge</w:t>
      </w:r>
      <w:proofErr w:type="spellEnd"/>
      <w:r>
        <w:rPr>
          <w:rFonts w:ascii="Carlito" w:eastAsia="Carlito" w:hAnsi="Carlito" w:cs="Carlito"/>
          <w:sz w:val="22"/>
          <w:szCs w:val="22"/>
        </w:rPr>
        <w:t xml:space="preserve"> t", "upload":</w:t>
      </w:r>
      <w:proofErr w:type="spellStart"/>
      <w:r>
        <w:rPr>
          <w:rFonts w:ascii="Carlito" w:eastAsia="Carlito" w:hAnsi="Carlito" w:cs="Carlito"/>
          <w:sz w:val="22"/>
          <w:szCs w:val="22"/>
        </w:rPr>
        <w:t>fals</w:t>
      </w:r>
      <w:proofErr w:type="spellEnd"/>
      <w:r>
        <w:rPr>
          <w:rFonts w:ascii="Carlito" w:eastAsia="Carlito" w:hAnsi="Carlito" w:cs="Carlito"/>
          <w:sz w:val="22"/>
          <w:szCs w:val="22"/>
        </w:rPr>
        <w:t xml:space="preserve"> e, "</w:t>
      </w:r>
      <w:proofErr w:type="spellStart"/>
      <w:r>
        <w:rPr>
          <w:rFonts w:ascii="Carlito" w:eastAsia="Carlito" w:hAnsi="Carlito" w:cs="Carlito"/>
          <w:sz w:val="22"/>
          <w:szCs w:val="22"/>
        </w:rPr>
        <w:t>swaggerDoc</w:t>
      </w:r>
      <w:proofErr w:type="spellEnd"/>
      <w:r>
        <w:rPr>
          <w:rFonts w:ascii="Carlito" w:eastAsia="Carlito" w:hAnsi="Carlito" w:cs="Carlito"/>
          <w:sz w:val="22"/>
          <w:szCs w:val="22"/>
        </w:rPr>
        <w:t>"</w:t>
      </w:r>
    </w:p>
    <w:p w:rsidR="00BE7DE8" w:rsidRDefault="00972D55">
      <w:pPr>
        <w:spacing w:before="15" w:line="281" w:lineRule="auto"/>
        <w:ind w:left="120" w:right="8190"/>
        <w:rPr>
          <w:rFonts w:ascii="Carlito" w:eastAsia="Carlito" w:hAnsi="Carlito" w:cs="Carlito"/>
          <w:sz w:val="22"/>
          <w:szCs w:val="22"/>
        </w:rPr>
      </w:pPr>
      <w:r>
        <w:rPr>
          <w:rFonts w:ascii="Carlito" w:eastAsia="Carlito" w:hAnsi="Carlito" w:cs="Carlito"/>
          <w:sz w:val="22"/>
          <w:szCs w:val="22"/>
        </w:rPr>
        <w:t>:"","x":370, "y":500,</w:t>
      </w:r>
    </w:p>
    <w:p w:rsidR="00BE7DE8" w:rsidRDefault="00BE7DE8">
      <w:pPr>
        <w:spacing w:before="10" w:line="100" w:lineRule="exact"/>
        <w:rPr>
          <w:sz w:val="11"/>
          <w:szCs w:val="11"/>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":[["18a8cdbf7943d27a"]]</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spacing w:line="281" w:lineRule="auto"/>
        <w:ind w:left="120" w:right="5264"/>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id</w:t>
      </w:r>
      <w:proofErr w:type="gramEnd"/>
      <w:r>
        <w:rPr>
          <w:rFonts w:ascii="Carlito" w:eastAsia="Carlito" w:hAnsi="Carlito" w:cs="Carlito"/>
          <w:sz w:val="22"/>
          <w:szCs w:val="22"/>
        </w:rPr>
        <w:t>":"18a8cdbf7943d27a","type":"func  on", "z":"03acb6ae05a0c712",</w:t>
      </w:r>
    </w:p>
    <w:p w:rsidR="00BE7DE8" w:rsidRDefault="00972D55">
      <w:pPr>
        <w:spacing w:before="15" w:line="261" w:lineRule="auto"/>
        <w:ind w:left="300" w:right="73" w:hanging="180"/>
        <w:rPr>
          <w:rFonts w:ascii="Carlito" w:eastAsia="Carlito" w:hAnsi="Carlito" w:cs="Carlito"/>
          <w:sz w:val="22"/>
          <w:szCs w:val="22"/>
        </w:rPr>
        <w:sectPr w:rsidR="00BE7DE8">
          <w:pgSz w:w="12240" w:h="15840"/>
          <w:pgMar w:top="1380" w:right="1560" w:bottom="280" w:left="1320" w:header="720" w:footer="720" w:gutter="0"/>
          <w:cols w:space="720"/>
        </w:sectPr>
      </w:pPr>
      <w:r>
        <w:rPr>
          <w:rFonts w:ascii="Carlito" w:eastAsia="Carlito" w:hAnsi="Carlito" w:cs="Carlito"/>
          <w:sz w:val="22"/>
          <w:szCs w:val="22"/>
        </w:rPr>
        <w:t>"</w:t>
      </w:r>
      <w:proofErr w:type="spellStart"/>
      <w:r>
        <w:rPr>
          <w:rFonts w:ascii="Carlito" w:eastAsia="Carlito" w:hAnsi="Carlito" w:cs="Carlito"/>
          <w:sz w:val="22"/>
          <w:szCs w:val="22"/>
        </w:rPr>
        <w:t>name":"h</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pfunc</w:t>
      </w:r>
      <w:proofErr w:type="spellEnd"/>
      <w:r>
        <w:rPr>
          <w:rFonts w:ascii="Carlito" w:eastAsia="Carlito" w:hAnsi="Carlito" w:cs="Carlito"/>
          <w:sz w:val="22"/>
          <w:szCs w:val="22"/>
        </w:rPr>
        <w:t xml:space="preserve">  on", "func":"msg.payload{\"pulse\":global.get('p'),\"temp\":global.get('t'),\"soil\":global.get( 's')};\</w:t>
      </w:r>
      <w:proofErr w:type="spellStart"/>
      <w:r>
        <w:rPr>
          <w:rFonts w:ascii="Carlito" w:eastAsia="Carlito" w:hAnsi="Carlito" w:cs="Carlito"/>
          <w:sz w:val="22"/>
          <w:szCs w:val="22"/>
        </w:rPr>
        <w:t>nreturn</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msg</w:t>
      </w:r>
      <w:proofErr w:type="spellEnd"/>
      <w:r>
        <w:rPr>
          <w:rFonts w:ascii="Carlito" w:eastAsia="Carlito" w:hAnsi="Carlito" w:cs="Carlito"/>
          <w:sz w:val="22"/>
          <w:szCs w:val="22"/>
        </w:rPr>
        <w:t>;",</w:t>
      </w:r>
    </w:p>
    <w:p w:rsidR="00BE7DE8" w:rsidRDefault="00972D55">
      <w:pPr>
        <w:spacing w:before="45" w:line="335" w:lineRule="auto"/>
        <w:ind w:left="120" w:right="7943"/>
        <w:rPr>
          <w:rFonts w:ascii="Carlito" w:eastAsia="Carlito" w:hAnsi="Carlito" w:cs="Carlito"/>
          <w:sz w:val="22"/>
          <w:szCs w:val="22"/>
        </w:rPr>
      </w:pPr>
      <w:r>
        <w:rPr>
          <w:rFonts w:ascii="Carlito" w:eastAsia="Carlito" w:hAnsi="Carlito" w:cs="Carlito"/>
          <w:sz w:val="22"/>
          <w:szCs w:val="22"/>
        </w:rPr>
        <w:lastRenderedPageBreak/>
        <w:t>"</w:t>
      </w:r>
      <w:proofErr w:type="gramStart"/>
      <w:r>
        <w:rPr>
          <w:rFonts w:ascii="Carlito" w:eastAsia="Carlito" w:hAnsi="Carlito" w:cs="Carlito"/>
          <w:sz w:val="22"/>
          <w:szCs w:val="22"/>
        </w:rPr>
        <w:t>outputs</w:t>
      </w:r>
      <w:proofErr w:type="gramEnd"/>
      <w:r>
        <w:rPr>
          <w:rFonts w:ascii="Carlito" w:eastAsia="Carlito" w:hAnsi="Carlito" w:cs="Carlito"/>
          <w:sz w:val="22"/>
          <w:szCs w:val="22"/>
        </w:rPr>
        <w:t>":1, "noerr":0,</w:t>
      </w:r>
    </w:p>
    <w:p w:rsidR="00BE7DE8" w:rsidRDefault="00BE7DE8">
      <w:pPr>
        <w:spacing w:before="5" w:line="100" w:lineRule="exact"/>
        <w:rPr>
          <w:sz w:val="11"/>
          <w:szCs w:val="11"/>
        </w:rPr>
      </w:pPr>
    </w:p>
    <w:p w:rsidR="00BE7DE8" w:rsidRDefault="00BE7DE8">
      <w:pPr>
        <w:spacing w:line="200" w:lineRule="exact"/>
      </w:pPr>
    </w:p>
    <w:p w:rsidR="00BE7DE8" w:rsidRDefault="00972D55">
      <w:pPr>
        <w:spacing w:line="328" w:lineRule="auto"/>
        <w:ind w:left="120" w:right="7837"/>
        <w:rPr>
          <w:rFonts w:ascii="Carlito" w:eastAsia="Carlito" w:hAnsi="Carlito" w:cs="Carlito"/>
          <w:sz w:val="22"/>
          <w:szCs w:val="22"/>
        </w:rPr>
      </w:pPr>
      <w:r>
        <w:rPr>
          <w:rFonts w:ascii="Carlito" w:eastAsia="Carlito" w:hAnsi="Carlito" w:cs="Carlito"/>
          <w:sz w:val="22"/>
          <w:szCs w:val="22"/>
        </w:rPr>
        <w:t>"</w:t>
      </w:r>
      <w:proofErr w:type="spellStart"/>
      <w:proofErr w:type="gramStart"/>
      <w:r>
        <w:rPr>
          <w:rFonts w:ascii="Carlito" w:eastAsia="Carlito" w:hAnsi="Carlito" w:cs="Carlito"/>
          <w:sz w:val="22"/>
          <w:szCs w:val="22"/>
        </w:rPr>
        <w:t>ini</w:t>
      </w:r>
      <w:proofErr w:type="spellEnd"/>
      <w:r>
        <w:rPr>
          <w:rFonts w:ascii="Carlito" w:eastAsia="Carlito" w:hAnsi="Carlito" w:cs="Carlito"/>
          <w:sz w:val="22"/>
          <w:szCs w:val="22"/>
        </w:rPr>
        <w:t xml:space="preserve">  </w:t>
      </w:r>
      <w:proofErr w:type="spellStart"/>
      <w:r>
        <w:rPr>
          <w:rFonts w:ascii="Carlito" w:eastAsia="Carlito" w:hAnsi="Carlito" w:cs="Carlito"/>
          <w:sz w:val="22"/>
          <w:szCs w:val="22"/>
        </w:rPr>
        <w:t>alize</w:t>
      </w:r>
      <w:proofErr w:type="spellEnd"/>
      <w:proofErr w:type="gramEnd"/>
      <w:r>
        <w:rPr>
          <w:rFonts w:ascii="Carlito" w:eastAsia="Carlito" w:hAnsi="Carlito" w:cs="Carlito"/>
          <w:sz w:val="22"/>
          <w:szCs w:val="22"/>
        </w:rPr>
        <w:t>":"", "ﬁnalize":"", "li</w:t>
      </w:r>
    </w:p>
    <w:p w:rsidR="00BE7DE8" w:rsidRDefault="00972D55">
      <w:pPr>
        <w:spacing w:line="200" w:lineRule="exact"/>
        <w:ind w:left="120"/>
        <w:rPr>
          <w:rFonts w:ascii="Carlito" w:eastAsia="Carlito" w:hAnsi="Carlito" w:cs="Carlito"/>
          <w:sz w:val="22"/>
          <w:szCs w:val="22"/>
        </w:rPr>
      </w:pPr>
      <w:proofErr w:type="spellStart"/>
      <w:proofErr w:type="gramStart"/>
      <w:r>
        <w:rPr>
          <w:rFonts w:ascii="Carlito" w:eastAsia="Carlito" w:hAnsi="Carlito" w:cs="Carlito"/>
          <w:position w:val="2"/>
          <w:sz w:val="22"/>
          <w:szCs w:val="22"/>
        </w:rPr>
        <w:t>bs</w:t>
      </w:r>
      <w:proofErr w:type="spellEnd"/>
      <w:proofErr w:type="gramEnd"/>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46" w:line="281" w:lineRule="auto"/>
        <w:ind w:left="120" w:right="8856"/>
        <w:jc w:val="both"/>
        <w:rPr>
          <w:rFonts w:ascii="Carlito" w:eastAsia="Carlito" w:hAnsi="Carlito" w:cs="Carlito"/>
          <w:sz w:val="22"/>
          <w:szCs w:val="22"/>
        </w:rPr>
      </w:pPr>
      <w:r>
        <w:rPr>
          <w:rFonts w:ascii="Carlito" w:eastAsia="Carlito" w:hAnsi="Carlito" w:cs="Carlito"/>
          <w:sz w:val="22"/>
          <w:szCs w:val="22"/>
        </w:rPr>
        <w:t>], "x ":</w:t>
      </w:r>
    </w:p>
    <w:p w:rsidR="00BE7DE8" w:rsidRDefault="00972D55">
      <w:pPr>
        <w:ind w:left="120"/>
        <w:rPr>
          <w:rFonts w:ascii="Carlito" w:eastAsia="Carlito" w:hAnsi="Carlito" w:cs="Carlito"/>
          <w:sz w:val="22"/>
          <w:szCs w:val="22"/>
        </w:rPr>
      </w:pPr>
      <w:r>
        <w:rPr>
          <w:rFonts w:ascii="Carlito" w:eastAsia="Carlito" w:hAnsi="Carlito" w:cs="Carlito"/>
          <w:sz w:val="22"/>
          <w:szCs w:val="22"/>
        </w:rPr>
        <w:t>63</w:t>
      </w:r>
    </w:p>
    <w:p w:rsidR="00BE7DE8" w:rsidRDefault="00972D55">
      <w:pPr>
        <w:spacing w:before="61"/>
        <w:ind w:left="120"/>
        <w:rPr>
          <w:rFonts w:ascii="Carlito" w:eastAsia="Carlito" w:hAnsi="Carlito" w:cs="Carlito"/>
          <w:sz w:val="22"/>
          <w:szCs w:val="22"/>
        </w:rPr>
      </w:pPr>
      <w:r>
        <w:rPr>
          <w:rFonts w:ascii="Carlito" w:eastAsia="Carlito" w:hAnsi="Carlito" w:cs="Carlito"/>
          <w:sz w:val="22"/>
          <w:szCs w:val="22"/>
        </w:rPr>
        <w:t>0,</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y</w:t>
      </w:r>
      <w:proofErr w:type="gramEnd"/>
      <w:r>
        <w:rPr>
          <w:rFonts w:ascii="Carlito" w:eastAsia="Carlito" w:hAnsi="Carlito" w:cs="Carlito"/>
          <w:sz w:val="22"/>
          <w:szCs w:val="22"/>
        </w:rPr>
        <w:t>":500, "wires":[["5c7996d53a445412"]]</w:t>
      </w:r>
    </w:p>
    <w:p w:rsidR="00BE7DE8" w:rsidRDefault="00972D55">
      <w:pPr>
        <w:spacing w:before="46"/>
        <w:ind w:left="120"/>
        <w:rPr>
          <w:rFonts w:ascii="Carlito" w:eastAsia="Carlito" w:hAnsi="Carlito" w:cs="Carlito"/>
          <w:sz w:val="22"/>
          <w:szCs w:val="22"/>
        </w:rPr>
      </w:pPr>
      <w:r>
        <w:rPr>
          <w:rFonts w:ascii="Carlito" w:eastAsia="Carlito" w:hAnsi="Carlito" w:cs="Carlito"/>
          <w:sz w:val="22"/>
          <w:szCs w:val="22"/>
        </w:rPr>
        <w:t>},</w:t>
      </w:r>
    </w:p>
    <w:p w:rsidR="00BE7DE8" w:rsidRDefault="00972D55">
      <w:pPr>
        <w:spacing w:before="91" w:line="288" w:lineRule="auto"/>
        <w:ind w:left="120" w:right="6809"/>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id":"5c7996d53a445412 ",</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type</w:t>
      </w:r>
      <w:proofErr w:type="gramEnd"/>
      <w:r>
        <w:rPr>
          <w:rFonts w:ascii="Carlito" w:eastAsia="Carlito" w:hAnsi="Carlito" w:cs="Carlito"/>
          <w:position w:val="1"/>
          <w:sz w:val="22"/>
          <w:szCs w:val="22"/>
        </w:rPr>
        <w:t>":"h</w:t>
      </w:r>
      <w:proofErr w:type="spellEnd"/>
      <w:r>
        <w:rPr>
          <w:rFonts w:ascii="Carlito" w:eastAsia="Carlito" w:hAnsi="Carlito" w:cs="Carlito"/>
          <w:position w:val="1"/>
          <w:sz w:val="22"/>
          <w:szCs w:val="22"/>
        </w:rPr>
        <w:t xml:space="preserve">   </w:t>
      </w:r>
      <w:proofErr w:type="spellStart"/>
      <w:r>
        <w:rPr>
          <w:rFonts w:ascii="Carlito" w:eastAsia="Carlito" w:hAnsi="Carlito" w:cs="Carlito"/>
          <w:position w:val="1"/>
          <w:sz w:val="22"/>
          <w:szCs w:val="22"/>
        </w:rPr>
        <w:t>presponse</w:t>
      </w:r>
      <w:proofErr w:type="spellEnd"/>
      <w:r>
        <w:rPr>
          <w:rFonts w:ascii="Carlito" w:eastAsia="Carlito" w:hAnsi="Carlito" w:cs="Carlito"/>
          <w:position w:val="1"/>
          <w:sz w:val="22"/>
          <w:szCs w:val="22"/>
        </w:rPr>
        <w:t>",</w:t>
      </w:r>
    </w:p>
    <w:p w:rsidR="00BE7DE8" w:rsidRDefault="00972D55">
      <w:pPr>
        <w:spacing w:before="46" w:line="288" w:lineRule="auto"/>
        <w:ind w:left="120" w:right="6920"/>
        <w:rPr>
          <w:rFonts w:ascii="Carlito" w:eastAsia="Carlito" w:hAnsi="Carlito" w:cs="Carlito"/>
          <w:sz w:val="22"/>
          <w:szCs w:val="22"/>
        </w:rPr>
      </w:pPr>
      <w:r>
        <w:rPr>
          <w:rFonts w:ascii="Carlito" w:eastAsia="Carlito" w:hAnsi="Carlito" w:cs="Carlito"/>
          <w:sz w:val="22"/>
          <w:szCs w:val="22"/>
        </w:rPr>
        <w:t>"z":"03acb6ae05a0c712 ","name":"", "</w:t>
      </w:r>
      <w:proofErr w:type="spellStart"/>
      <w:r>
        <w:rPr>
          <w:rFonts w:ascii="Carlito" w:eastAsia="Carlito" w:hAnsi="Carlito" w:cs="Carlito"/>
          <w:sz w:val="22"/>
          <w:szCs w:val="22"/>
        </w:rPr>
        <w:t>statusCode</w:t>
      </w:r>
      <w:proofErr w:type="spellEnd"/>
      <w:r>
        <w:rPr>
          <w:rFonts w:ascii="Carlito" w:eastAsia="Carlito" w:hAnsi="Carlito" w:cs="Carlito"/>
          <w:sz w:val="22"/>
          <w:szCs w:val="22"/>
        </w:rPr>
        <w:t>":"",</w:t>
      </w:r>
    </w:p>
    <w:p w:rsidR="00BE7DE8" w:rsidRDefault="00BE7DE8">
      <w:pPr>
        <w:spacing w:before="2" w:line="100" w:lineRule="exact"/>
        <w:rPr>
          <w:sz w:val="11"/>
          <w:szCs w:val="11"/>
        </w:rPr>
      </w:pPr>
    </w:p>
    <w:p w:rsidR="00BE7DE8" w:rsidRDefault="00972D55">
      <w:pPr>
        <w:spacing w:line="286" w:lineRule="auto"/>
        <w:ind w:left="120" w:right="8316"/>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header</w:t>
      </w:r>
      <w:proofErr w:type="gramEnd"/>
      <w:r>
        <w:rPr>
          <w:rFonts w:ascii="Carlito" w:eastAsia="Carlito" w:hAnsi="Carlito" w:cs="Carlito"/>
          <w:sz w:val="22"/>
          <w:szCs w:val="22"/>
        </w:rPr>
        <w:t xml:space="preserve"> s":{}, "x":870, "y":500,</w:t>
      </w:r>
    </w:p>
    <w:p w:rsidR="00BE7DE8" w:rsidRDefault="00BE7DE8">
      <w:pPr>
        <w:spacing w:before="10" w:line="120" w:lineRule="exact"/>
        <w:rPr>
          <w:sz w:val="12"/>
          <w:szCs w:val="12"/>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wires</w:t>
      </w:r>
      <w:proofErr w:type="gramEnd"/>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ind w:left="120"/>
        <w:rPr>
          <w:rFonts w:ascii="Carlito" w:eastAsia="Carlito" w:hAnsi="Carlito" w:cs="Carlito"/>
          <w:sz w:val="22"/>
          <w:szCs w:val="22"/>
        </w:rPr>
      </w:pPr>
      <w:r>
        <w:rPr>
          <w:rFonts w:ascii="Carlito" w:eastAsia="Carlito" w:hAnsi="Carlito" w:cs="Carlito"/>
          <w:sz w:val="22"/>
          <w:szCs w:val="22"/>
        </w:rPr>
        <w:t>},</w:t>
      </w:r>
    </w:p>
    <w:p w:rsidR="00BE7DE8" w:rsidRDefault="00BE7DE8">
      <w:pPr>
        <w:spacing w:before="6" w:line="100" w:lineRule="exact"/>
        <w:rPr>
          <w:sz w:val="10"/>
          <w:szCs w:val="10"/>
        </w:rPr>
      </w:pPr>
    </w:p>
    <w:p w:rsidR="00BE7DE8" w:rsidRDefault="00972D55">
      <w:pPr>
        <w:spacing w:line="301" w:lineRule="auto"/>
        <w:ind w:left="120" w:right="6726"/>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id":"ef745d48e395ccc0", "type":"</w:t>
      </w:r>
      <w:proofErr w:type="spellStart"/>
      <w:r>
        <w:rPr>
          <w:rFonts w:ascii="Carlito" w:eastAsia="Carlito" w:hAnsi="Carlito" w:cs="Carlito"/>
          <w:sz w:val="22"/>
          <w:szCs w:val="22"/>
        </w:rPr>
        <w:t>ibmiot</w:t>
      </w:r>
      <w:proofErr w:type="spellEnd"/>
      <w:r>
        <w:rPr>
          <w:rFonts w:ascii="Carlito" w:eastAsia="Carlito" w:hAnsi="Carlito" w:cs="Carlito"/>
          <w:sz w:val="22"/>
          <w:szCs w:val="22"/>
        </w:rPr>
        <w:t>",</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gramStart"/>
      <w:r>
        <w:rPr>
          <w:rFonts w:ascii="Carlito" w:eastAsia="Carlito" w:hAnsi="Carlito" w:cs="Carlito"/>
          <w:position w:val="1"/>
          <w:sz w:val="22"/>
          <w:szCs w:val="22"/>
        </w:rPr>
        <w:t>name</w:t>
      </w:r>
      <w:proofErr w:type="gramEnd"/>
      <w:r>
        <w:rPr>
          <w:rFonts w:ascii="Carlito" w:eastAsia="Carlito" w:hAnsi="Carlito" w:cs="Carlito"/>
          <w:position w:val="1"/>
          <w:sz w:val="22"/>
          <w:szCs w:val="22"/>
        </w:rPr>
        <w:t>":"</w:t>
      </w:r>
      <w:proofErr w:type="spellStart"/>
      <w:r>
        <w:rPr>
          <w:rFonts w:ascii="Carlito" w:eastAsia="Carlito" w:hAnsi="Carlito" w:cs="Carlito"/>
          <w:position w:val="1"/>
          <w:sz w:val="22"/>
          <w:szCs w:val="22"/>
        </w:rPr>
        <w:t>weather_monitor</w:t>
      </w:r>
      <w:proofErr w:type="spellEnd"/>
      <w:r>
        <w:rPr>
          <w:rFonts w:ascii="Carlito" w:eastAsia="Carlito" w:hAnsi="Carlito" w:cs="Carlito"/>
          <w:position w:val="1"/>
          <w:sz w:val="22"/>
          <w:szCs w:val="22"/>
        </w:rPr>
        <w:t>",</w:t>
      </w:r>
    </w:p>
    <w:p w:rsidR="00BE7DE8" w:rsidRDefault="00972D55">
      <w:pPr>
        <w:spacing w:before="61" w:line="281" w:lineRule="auto"/>
        <w:ind w:left="120" w:right="7271"/>
        <w:rPr>
          <w:rFonts w:ascii="Carlito" w:eastAsia="Carlito" w:hAnsi="Carlito" w:cs="Carlito"/>
          <w:sz w:val="22"/>
          <w:szCs w:val="22"/>
        </w:rPr>
      </w:pPr>
      <w:r>
        <w:rPr>
          <w:rFonts w:ascii="Carlito" w:eastAsia="Carlito" w:hAnsi="Carlito" w:cs="Carlito"/>
          <w:sz w:val="22"/>
          <w:szCs w:val="22"/>
        </w:rPr>
        <w:t>"keepalive":"60", "</w:t>
      </w:r>
      <w:proofErr w:type="spellStart"/>
      <w:r>
        <w:rPr>
          <w:rFonts w:ascii="Carlito" w:eastAsia="Carlito" w:hAnsi="Carlito" w:cs="Carlito"/>
          <w:sz w:val="22"/>
          <w:szCs w:val="22"/>
        </w:rPr>
        <w:t>serverName</w:t>
      </w:r>
      <w:proofErr w:type="spellEnd"/>
      <w:r>
        <w:rPr>
          <w:rFonts w:ascii="Carlito" w:eastAsia="Carlito" w:hAnsi="Carlito" w:cs="Carlito"/>
          <w:sz w:val="22"/>
          <w:szCs w:val="22"/>
        </w:rPr>
        <w:t>":"", "</w:t>
      </w:r>
      <w:proofErr w:type="spellStart"/>
      <w:r>
        <w:rPr>
          <w:rFonts w:ascii="Carlito" w:eastAsia="Carlito" w:hAnsi="Carlito" w:cs="Carlito"/>
          <w:sz w:val="22"/>
          <w:szCs w:val="22"/>
        </w:rPr>
        <w:t>cleansession</w:t>
      </w:r>
      <w:proofErr w:type="spellEnd"/>
      <w:r>
        <w:rPr>
          <w:rFonts w:ascii="Carlito" w:eastAsia="Carlito" w:hAnsi="Carlito" w:cs="Carlito"/>
          <w:sz w:val="22"/>
          <w:szCs w:val="22"/>
        </w:rPr>
        <w:t>"</w:t>
      </w:r>
      <w:proofErr w:type="gramStart"/>
      <w:r>
        <w:rPr>
          <w:rFonts w:ascii="Carlito" w:eastAsia="Carlito" w:hAnsi="Carlito" w:cs="Carlito"/>
          <w:sz w:val="22"/>
          <w:szCs w:val="22"/>
        </w:rPr>
        <w:t>:true</w:t>
      </w:r>
      <w:proofErr w:type="gramEnd"/>
      <w:r>
        <w:rPr>
          <w:rFonts w:ascii="Carlito" w:eastAsia="Carlito" w:hAnsi="Carlito" w:cs="Carlito"/>
          <w:sz w:val="22"/>
          <w:szCs w:val="22"/>
        </w:rPr>
        <w:t>, "</w:t>
      </w:r>
      <w:proofErr w:type="spellStart"/>
      <w:r>
        <w:rPr>
          <w:rFonts w:ascii="Carlito" w:eastAsia="Carlito" w:hAnsi="Carlito" w:cs="Carlito"/>
          <w:sz w:val="22"/>
          <w:szCs w:val="22"/>
        </w:rPr>
        <w:t>appId</w:t>
      </w:r>
      <w:proofErr w:type="spellEnd"/>
      <w:r>
        <w:rPr>
          <w:rFonts w:ascii="Carlito" w:eastAsia="Carlito" w:hAnsi="Carlito" w:cs="Carlito"/>
          <w:sz w:val="22"/>
          <w:szCs w:val="22"/>
        </w:rPr>
        <w:t>":"", "</w:t>
      </w:r>
      <w:proofErr w:type="spellStart"/>
      <w:r>
        <w:rPr>
          <w:rFonts w:ascii="Carlito" w:eastAsia="Carlito" w:hAnsi="Carlito" w:cs="Carlito"/>
          <w:sz w:val="22"/>
          <w:szCs w:val="22"/>
        </w:rPr>
        <w:t>shared":false</w:t>
      </w:r>
      <w:proofErr w:type="spellEnd"/>
      <w:r>
        <w:rPr>
          <w:rFonts w:ascii="Carlito" w:eastAsia="Carlito" w:hAnsi="Carlito" w:cs="Carlito"/>
          <w:sz w:val="22"/>
          <w:szCs w:val="22"/>
        </w:rPr>
        <w:t>},</w:t>
      </w:r>
    </w:p>
    <w:p w:rsidR="00BE7DE8" w:rsidRDefault="00BE7DE8">
      <w:pPr>
        <w:spacing w:before="10" w:line="100" w:lineRule="exact"/>
        <w:rPr>
          <w:sz w:val="11"/>
          <w:szCs w:val="11"/>
        </w:rPr>
      </w:pPr>
    </w:p>
    <w:p w:rsidR="00BE7DE8" w:rsidRDefault="00972D55">
      <w:pPr>
        <w:ind w:left="120"/>
        <w:rPr>
          <w:rFonts w:ascii="Carlito" w:eastAsia="Carlito" w:hAnsi="Carlito" w:cs="Carlito"/>
          <w:sz w:val="22"/>
          <w:szCs w:val="22"/>
        </w:rPr>
        <w:sectPr w:rsidR="00BE7DE8">
          <w:pgSz w:w="12240" w:h="15840"/>
          <w:pgMar w:top="1440" w:right="1720" w:bottom="280" w:left="1320" w:header="720" w:footer="720" w:gutter="0"/>
          <w:cols w:space="720"/>
        </w:sectPr>
      </w:pPr>
      <w:r>
        <w:rPr>
          <w:rFonts w:ascii="Carlito" w:eastAsia="Carlito" w:hAnsi="Carlito" w:cs="Carlito"/>
          <w:sz w:val="22"/>
          <w:szCs w:val="22"/>
        </w:rPr>
        <w:t>{</w:t>
      </w:r>
    </w:p>
    <w:p w:rsidR="00BE7DE8" w:rsidRDefault="00972D55">
      <w:pPr>
        <w:spacing w:before="45" w:line="268" w:lineRule="auto"/>
        <w:ind w:left="120" w:right="5065"/>
        <w:rPr>
          <w:rFonts w:ascii="Carlito" w:eastAsia="Carlito" w:hAnsi="Carlito" w:cs="Carlito"/>
          <w:sz w:val="22"/>
          <w:szCs w:val="22"/>
        </w:rPr>
      </w:pPr>
      <w:r>
        <w:rPr>
          <w:rFonts w:ascii="Carlito" w:eastAsia="Carlito" w:hAnsi="Carlito" w:cs="Carlito"/>
          <w:sz w:val="22"/>
          <w:szCs w:val="22"/>
        </w:rPr>
        <w:lastRenderedPageBreak/>
        <w:t>"</w:t>
      </w:r>
      <w:proofErr w:type="gramStart"/>
      <w:r>
        <w:rPr>
          <w:rFonts w:ascii="Carlito" w:eastAsia="Carlito" w:hAnsi="Carlito" w:cs="Carlito"/>
          <w:sz w:val="22"/>
          <w:szCs w:val="22"/>
        </w:rPr>
        <w:t>id</w:t>
      </w:r>
      <w:proofErr w:type="gramEnd"/>
      <w:r>
        <w:rPr>
          <w:rFonts w:ascii="Carlito" w:eastAsia="Carlito" w:hAnsi="Carlito" w:cs="Carlito"/>
          <w:sz w:val="22"/>
          <w:szCs w:val="22"/>
        </w:rPr>
        <w:t>":"f4cb8513b95c98a4","type":"ui_group", "</w:t>
      </w:r>
      <w:proofErr w:type="spellStart"/>
      <w:r>
        <w:rPr>
          <w:rFonts w:ascii="Carlito" w:eastAsia="Carlito" w:hAnsi="Carlito" w:cs="Carlito"/>
          <w:sz w:val="22"/>
          <w:szCs w:val="22"/>
        </w:rPr>
        <w:t>name":"monitor</w:t>
      </w:r>
      <w:proofErr w:type="spellEnd"/>
      <w:r>
        <w:rPr>
          <w:rFonts w:ascii="Carlito" w:eastAsia="Carlito" w:hAnsi="Carlito" w:cs="Carlito"/>
          <w:sz w:val="22"/>
          <w:szCs w:val="22"/>
        </w:rPr>
        <w:t>",</w:t>
      </w:r>
    </w:p>
    <w:p w:rsidR="00BE7DE8" w:rsidRDefault="00972D55">
      <w:pPr>
        <w:spacing w:before="15" w:line="294" w:lineRule="auto"/>
        <w:ind w:left="120" w:right="6939"/>
        <w:rPr>
          <w:rFonts w:ascii="Carlito" w:eastAsia="Carlito" w:hAnsi="Carlito" w:cs="Carlito"/>
          <w:sz w:val="22"/>
          <w:szCs w:val="22"/>
        </w:rPr>
      </w:pPr>
      <w:r>
        <w:rPr>
          <w:rFonts w:ascii="Carlito" w:eastAsia="Carlito" w:hAnsi="Carlito" w:cs="Carlito"/>
          <w:sz w:val="22"/>
          <w:szCs w:val="22"/>
        </w:rPr>
        <w:t>"</w:t>
      </w:r>
      <w:proofErr w:type="gramStart"/>
      <w:r>
        <w:rPr>
          <w:rFonts w:ascii="Carlito" w:eastAsia="Carlito" w:hAnsi="Carlito" w:cs="Carlito"/>
          <w:sz w:val="22"/>
          <w:szCs w:val="22"/>
        </w:rPr>
        <w:t>tab</w:t>
      </w:r>
      <w:proofErr w:type="gramEnd"/>
      <w:r>
        <w:rPr>
          <w:rFonts w:ascii="Carlito" w:eastAsia="Carlito" w:hAnsi="Carlito" w:cs="Carlito"/>
          <w:sz w:val="22"/>
          <w:szCs w:val="22"/>
        </w:rPr>
        <w:t>":"1f4cb829.2fdee8 ","order":2,</w:t>
      </w:r>
    </w:p>
    <w:p w:rsidR="00BE7DE8" w:rsidRDefault="00972D55">
      <w:pPr>
        <w:spacing w:line="240" w:lineRule="exact"/>
        <w:ind w:left="120"/>
        <w:rPr>
          <w:rFonts w:ascii="Carlito" w:eastAsia="Carlito" w:hAnsi="Carlito" w:cs="Carlito"/>
          <w:sz w:val="22"/>
          <w:szCs w:val="22"/>
        </w:rPr>
      </w:pPr>
      <w:r>
        <w:rPr>
          <w:rFonts w:ascii="Carlito" w:eastAsia="Carlito" w:hAnsi="Carlito" w:cs="Carlito"/>
          <w:position w:val="1"/>
          <w:sz w:val="22"/>
          <w:szCs w:val="22"/>
        </w:rPr>
        <w:t>"</w:t>
      </w:r>
      <w:proofErr w:type="spellStart"/>
      <w:proofErr w:type="gramStart"/>
      <w:r>
        <w:rPr>
          <w:rFonts w:ascii="Carlito" w:eastAsia="Carlito" w:hAnsi="Carlito" w:cs="Carlito"/>
          <w:position w:val="1"/>
          <w:sz w:val="22"/>
          <w:szCs w:val="22"/>
        </w:rPr>
        <w:t>disp</w:t>
      </w:r>
      <w:proofErr w:type="spellEnd"/>
      <w:proofErr w:type="gramEnd"/>
      <w:r>
        <w:rPr>
          <w:rFonts w:ascii="Carlito" w:eastAsia="Carlito" w:hAnsi="Carlito" w:cs="Carlito"/>
          <w:position w:val="1"/>
          <w:sz w:val="22"/>
          <w:szCs w:val="22"/>
        </w:rPr>
        <w:t>":</w:t>
      </w:r>
    </w:p>
    <w:p w:rsidR="00BE7DE8" w:rsidRDefault="00972D55">
      <w:pPr>
        <w:spacing w:before="46" w:line="288" w:lineRule="auto"/>
        <w:ind w:left="120" w:right="8439"/>
        <w:rPr>
          <w:rFonts w:ascii="Carlito" w:eastAsia="Carlito" w:hAnsi="Carlito" w:cs="Carlito"/>
          <w:sz w:val="22"/>
          <w:szCs w:val="22"/>
        </w:rPr>
      </w:pPr>
      <w:proofErr w:type="gramStart"/>
      <w:r>
        <w:rPr>
          <w:rFonts w:ascii="Carlito" w:eastAsia="Carlito" w:hAnsi="Carlito" w:cs="Carlito"/>
          <w:sz w:val="22"/>
          <w:szCs w:val="22"/>
        </w:rPr>
        <w:t>true</w:t>
      </w:r>
      <w:proofErr w:type="gramEnd"/>
      <w:r>
        <w:rPr>
          <w:rFonts w:ascii="Carlito" w:eastAsia="Carlito" w:hAnsi="Carlito" w:cs="Carlito"/>
          <w:sz w:val="22"/>
          <w:szCs w:val="22"/>
        </w:rPr>
        <w:t>, "width ":"6",</w:t>
      </w:r>
    </w:p>
    <w:p w:rsidR="00BE7DE8" w:rsidRDefault="00BE7DE8">
      <w:pPr>
        <w:spacing w:before="2" w:line="140" w:lineRule="exact"/>
        <w:rPr>
          <w:sz w:val="15"/>
          <w:szCs w:val="15"/>
        </w:rPr>
      </w:pPr>
    </w:p>
    <w:p w:rsidR="00BE7DE8" w:rsidRDefault="00BE7DE8">
      <w:pPr>
        <w:spacing w:line="200" w:lineRule="exact"/>
      </w:pPr>
    </w:p>
    <w:p w:rsidR="00BE7DE8" w:rsidRDefault="00972D55">
      <w:pPr>
        <w:spacing w:line="286" w:lineRule="auto"/>
        <w:ind w:left="120" w:right="7999"/>
        <w:rPr>
          <w:rFonts w:ascii="Carlito" w:eastAsia="Carlito" w:hAnsi="Carlito" w:cs="Carlito"/>
          <w:sz w:val="22"/>
          <w:szCs w:val="22"/>
        </w:rPr>
      </w:pPr>
      <w:r>
        <w:rPr>
          <w:rFonts w:ascii="Carlito" w:eastAsia="Carlito" w:hAnsi="Carlito" w:cs="Carlito"/>
          <w:sz w:val="22"/>
          <w:szCs w:val="22"/>
        </w:rPr>
        <w:t>"</w:t>
      </w:r>
      <w:proofErr w:type="spellStart"/>
      <w:r>
        <w:rPr>
          <w:rFonts w:ascii="Carlito" w:eastAsia="Carlito" w:hAnsi="Carlito" w:cs="Carlito"/>
          <w:sz w:val="22"/>
          <w:szCs w:val="22"/>
        </w:rPr>
        <w:t>collapse"</w:t>
      </w:r>
      <w:proofErr w:type="gramStart"/>
      <w:r>
        <w:rPr>
          <w:rFonts w:ascii="Carlito" w:eastAsia="Carlito" w:hAnsi="Carlito" w:cs="Carlito"/>
          <w:sz w:val="22"/>
          <w:szCs w:val="22"/>
        </w:rPr>
        <w:t>:f</w:t>
      </w:r>
      <w:proofErr w:type="spellEnd"/>
      <w:proofErr w:type="gramEnd"/>
      <w:r>
        <w:rPr>
          <w:rFonts w:ascii="Carlito" w:eastAsia="Carlito" w:hAnsi="Carlito" w:cs="Carlito"/>
          <w:sz w:val="22"/>
          <w:szCs w:val="22"/>
        </w:rPr>
        <w:t xml:space="preserve"> </w:t>
      </w:r>
      <w:proofErr w:type="spellStart"/>
      <w:r>
        <w:rPr>
          <w:rFonts w:ascii="Carlito" w:eastAsia="Carlito" w:hAnsi="Carlito" w:cs="Carlito"/>
          <w:sz w:val="22"/>
          <w:szCs w:val="22"/>
        </w:rPr>
        <w:t>alse</w:t>
      </w:r>
      <w:proofErr w:type="spellEnd"/>
      <w:r>
        <w:rPr>
          <w:rFonts w:ascii="Carlito" w:eastAsia="Carlito" w:hAnsi="Carlito" w:cs="Carlito"/>
          <w:sz w:val="22"/>
          <w:szCs w:val="22"/>
        </w:rPr>
        <w:t>, "</w:t>
      </w:r>
      <w:proofErr w:type="spellStart"/>
      <w:r>
        <w:rPr>
          <w:rFonts w:ascii="Carlito" w:eastAsia="Carlito" w:hAnsi="Carlito" w:cs="Carlito"/>
          <w:sz w:val="22"/>
          <w:szCs w:val="22"/>
        </w:rPr>
        <w:t>className</w:t>
      </w:r>
      <w:proofErr w:type="spellEnd"/>
      <w:r>
        <w:rPr>
          <w:rFonts w:ascii="Carlito" w:eastAsia="Carlito" w:hAnsi="Carlito" w:cs="Carlito"/>
          <w:sz w:val="22"/>
          <w:szCs w:val="22"/>
        </w:rPr>
        <w:t xml:space="preserve"> ":""</w:t>
      </w:r>
    </w:p>
    <w:p w:rsidR="00BE7DE8" w:rsidRDefault="00972D55">
      <w:pPr>
        <w:spacing w:line="260" w:lineRule="exact"/>
        <w:ind w:left="120"/>
        <w:rPr>
          <w:rFonts w:ascii="Carlito" w:eastAsia="Carlito" w:hAnsi="Carlito" w:cs="Carlito"/>
          <w:sz w:val="22"/>
          <w:szCs w:val="22"/>
        </w:rPr>
      </w:pPr>
      <w:r>
        <w:rPr>
          <w:rFonts w:ascii="Carlito" w:eastAsia="Carlito" w:hAnsi="Carlito" w:cs="Carlito"/>
          <w:position w:val="1"/>
          <w:sz w:val="22"/>
          <w:szCs w:val="22"/>
        </w:rPr>
        <w:t>},</w:t>
      </w:r>
    </w:p>
    <w:p w:rsidR="00BE7DE8" w:rsidRDefault="00BE7DE8">
      <w:pPr>
        <w:spacing w:before="6" w:line="100" w:lineRule="exact"/>
        <w:rPr>
          <w:sz w:val="10"/>
          <w:szCs w:val="10"/>
        </w:rPr>
      </w:pPr>
    </w:p>
    <w:p w:rsidR="00BE7DE8" w:rsidRDefault="00972D55">
      <w:pPr>
        <w:spacing w:line="335" w:lineRule="auto"/>
        <w:ind w:left="120" w:right="6901"/>
        <w:rPr>
          <w:rFonts w:ascii="Carlito" w:eastAsia="Carlito" w:hAnsi="Carlito" w:cs="Carlito"/>
          <w:sz w:val="22"/>
          <w:szCs w:val="22"/>
        </w:rPr>
      </w:pPr>
      <w:proofErr w:type="gramStart"/>
      <w:r>
        <w:rPr>
          <w:rFonts w:ascii="Carlito" w:eastAsia="Carlito" w:hAnsi="Carlito" w:cs="Carlito"/>
          <w:sz w:val="22"/>
          <w:szCs w:val="22"/>
        </w:rPr>
        <w:t>{ "</w:t>
      </w:r>
      <w:proofErr w:type="gramEnd"/>
      <w:r>
        <w:rPr>
          <w:rFonts w:ascii="Carlito" w:eastAsia="Carlito" w:hAnsi="Carlito" w:cs="Carlito"/>
          <w:sz w:val="22"/>
          <w:szCs w:val="22"/>
        </w:rPr>
        <w:t>id":"1f4cb829.2fdee8", "type":"</w:t>
      </w:r>
      <w:proofErr w:type="spellStart"/>
      <w:r>
        <w:rPr>
          <w:rFonts w:ascii="Carlito" w:eastAsia="Carlito" w:hAnsi="Carlito" w:cs="Carlito"/>
          <w:sz w:val="22"/>
          <w:szCs w:val="22"/>
        </w:rPr>
        <w:t>ui_tab</w:t>
      </w:r>
      <w:proofErr w:type="spellEnd"/>
      <w:r>
        <w:rPr>
          <w:rFonts w:ascii="Carlito" w:eastAsia="Carlito" w:hAnsi="Carlito" w:cs="Carlito"/>
          <w:sz w:val="22"/>
          <w:szCs w:val="22"/>
        </w:rPr>
        <w:t>", "</w:t>
      </w:r>
      <w:proofErr w:type="spellStart"/>
      <w:r>
        <w:rPr>
          <w:rFonts w:ascii="Carlito" w:eastAsia="Carlito" w:hAnsi="Carlito" w:cs="Carlito"/>
          <w:sz w:val="22"/>
          <w:szCs w:val="22"/>
        </w:rPr>
        <w:t>name":"Home</w:t>
      </w:r>
      <w:proofErr w:type="spellEnd"/>
      <w:r>
        <w:rPr>
          <w:rFonts w:ascii="Carlito" w:eastAsia="Carlito" w:hAnsi="Carlito" w:cs="Carlito"/>
          <w:sz w:val="22"/>
          <w:szCs w:val="22"/>
        </w:rPr>
        <w:t>", "</w:t>
      </w:r>
      <w:proofErr w:type="spellStart"/>
      <w:r>
        <w:rPr>
          <w:rFonts w:ascii="Carlito" w:eastAsia="Carlito" w:hAnsi="Carlito" w:cs="Carlito"/>
          <w:sz w:val="22"/>
          <w:szCs w:val="22"/>
        </w:rPr>
        <w:t>icon":"dashboard</w:t>
      </w:r>
      <w:proofErr w:type="spellEnd"/>
    </w:p>
    <w:p w:rsidR="00BE7DE8" w:rsidRDefault="00972D55">
      <w:pPr>
        <w:spacing w:line="200" w:lineRule="exact"/>
        <w:ind w:left="120"/>
        <w:rPr>
          <w:rFonts w:ascii="Carlito" w:eastAsia="Carlito" w:hAnsi="Carlito" w:cs="Carlito"/>
          <w:sz w:val="22"/>
          <w:szCs w:val="22"/>
        </w:rPr>
      </w:pPr>
      <w:r>
        <w:rPr>
          <w:rFonts w:ascii="Carlito" w:eastAsia="Carlito" w:hAnsi="Carlito" w:cs="Carlito"/>
          <w:position w:val="2"/>
          <w:sz w:val="22"/>
          <w:szCs w:val="22"/>
        </w:rPr>
        <w:t>","order":3,</w:t>
      </w:r>
    </w:p>
    <w:p w:rsidR="00BE7DE8" w:rsidRDefault="00972D55">
      <w:pPr>
        <w:spacing w:before="46" w:line="294" w:lineRule="auto"/>
        <w:ind w:left="120" w:right="7588"/>
        <w:rPr>
          <w:rFonts w:ascii="Carlito" w:eastAsia="Carlito" w:hAnsi="Carlito" w:cs="Carlito"/>
          <w:sz w:val="22"/>
          <w:szCs w:val="22"/>
        </w:rPr>
        <w:sectPr w:rsidR="00BE7DE8">
          <w:pgSz w:w="12240" w:h="15840"/>
          <w:pgMar w:top="1440" w:right="1720" w:bottom="280" w:left="1320" w:header="720" w:footer="720" w:gutter="0"/>
          <w:cols w:space="720"/>
        </w:sectPr>
      </w:pPr>
      <w:r>
        <w:rPr>
          <w:rFonts w:ascii="Carlito" w:eastAsia="Carlito" w:hAnsi="Carlito" w:cs="Carlito"/>
          <w:sz w:val="22"/>
          <w:szCs w:val="22"/>
        </w:rPr>
        <w:t>"</w:t>
      </w:r>
      <w:proofErr w:type="spellStart"/>
      <w:r>
        <w:rPr>
          <w:rFonts w:ascii="Carlito" w:eastAsia="Carlito" w:hAnsi="Carlito" w:cs="Carlito"/>
          <w:sz w:val="22"/>
          <w:szCs w:val="22"/>
        </w:rPr>
        <w:t>disabled"</w:t>
      </w:r>
      <w:proofErr w:type="gramStart"/>
      <w:r>
        <w:rPr>
          <w:rFonts w:ascii="Carlito" w:eastAsia="Carlito" w:hAnsi="Carlito" w:cs="Carlito"/>
          <w:sz w:val="22"/>
          <w:szCs w:val="22"/>
        </w:rPr>
        <w:t>:false</w:t>
      </w:r>
      <w:proofErr w:type="spellEnd"/>
      <w:proofErr w:type="gramEnd"/>
      <w:r>
        <w:rPr>
          <w:rFonts w:ascii="Carlito" w:eastAsia="Carlito" w:hAnsi="Carlito" w:cs="Carlito"/>
          <w:sz w:val="22"/>
          <w:szCs w:val="22"/>
        </w:rPr>
        <w:t>, "</w:t>
      </w:r>
      <w:proofErr w:type="spellStart"/>
      <w:r>
        <w:rPr>
          <w:rFonts w:ascii="Carlito" w:eastAsia="Carlito" w:hAnsi="Carlito" w:cs="Carlito"/>
          <w:sz w:val="22"/>
          <w:szCs w:val="22"/>
        </w:rPr>
        <w:t>hidden":false</w:t>
      </w:r>
      <w:proofErr w:type="spellEnd"/>
      <w:r>
        <w:rPr>
          <w:rFonts w:ascii="Carlito" w:eastAsia="Carlito" w:hAnsi="Carlito" w:cs="Carlito"/>
          <w:sz w:val="22"/>
          <w:szCs w:val="22"/>
        </w:rPr>
        <w:t xml:space="preserve"> }</w:t>
      </w:r>
    </w:p>
    <w:p w:rsidR="00BE7DE8" w:rsidRDefault="00972D55">
      <w:pPr>
        <w:spacing w:before="54"/>
        <w:ind w:left="120"/>
        <w:rPr>
          <w:rFonts w:ascii="Liberation Serif" w:eastAsia="Liberation Serif" w:hAnsi="Liberation Serif" w:cs="Liberation Serif"/>
          <w:sz w:val="36"/>
          <w:szCs w:val="36"/>
        </w:rPr>
      </w:pPr>
      <w:r>
        <w:rPr>
          <w:rFonts w:ascii="Liberation Serif" w:eastAsia="Liberation Serif" w:hAnsi="Liberation Serif" w:cs="Liberation Serif"/>
          <w:b/>
          <w:sz w:val="36"/>
          <w:szCs w:val="36"/>
        </w:rPr>
        <w:lastRenderedPageBreak/>
        <w:t>GitHub &amp; Project Demo Link</w:t>
      </w:r>
    </w:p>
    <w:p w:rsidR="00BE7DE8" w:rsidRDefault="00BE7DE8">
      <w:pPr>
        <w:spacing w:before="6" w:line="100" w:lineRule="exact"/>
        <w:rPr>
          <w:sz w:val="11"/>
          <w:szCs w:val="11"/>
        </w:rPr>
      </w:pPr>
    </w:p>
    <w:p w:rsidR="00BE7DE8" w:rsidRDefault="00BE7DE8">
      <w:pPr>
        <w:spacing w:line="200" w:lineRule="exact"/>
      </w:pPr>
    </w:p>
    <w:p w:rsidR="00BE7DE8" w:rsidRDefault="00BE7DE8">
      <w:pPr>
        <w:spacing w:line="200" w:lineRule="exact"/>
      </w:pPr>
    </w:p>
    <w:p w:rsidR="00BE7DE8" w:rsidRDefault="00972D55">
      <w:pPr>
        <w:ind w:left="120"/>
        <w:rPr>
          <w:rFonts w:ascii="Liberation Serif" w:eastAsia="Liberation Serif" w:hAnsi="Liberation Serif" w:cs="Liberation Serif"/>
          <w:sz w:val="28"/>
          <w:szCs w:val="28"/>
        </w:rPr>
      </w:pPr>
      <w:r>
        <w:rPr>
          <w:rFonts w:ascii="Liberation Serif" w:eastAsia="Liberation Serif" w:hAnsi="Liberation Serif" w:cs="Liberation Serif"/>
          <w:sz w:val="28"/>
          <w:szCs w:val="28"/>
        </w:rPr>
        <w:t>https://github.com/IBM-E</w:t>
      </w:r>
      <w:r w:rsidR="005C1520">
        <w:rPr>
          <w:rFonts w:ascii="Liberation Serif" w:eastAsia="Liberation Serif" w:hAnsi="Liberation Serif" w:cs="Liberation Serif"/>
          <w:sz w:val="28"/>
          <w:szCs w:val="28"/>
        </w:rPr>
        <w:t>PBL/</w:t>
      </w:r>
      <w:bookmarkStart w:id="0" w:name="_GoBack"/>
      <w:bookmarkEnd w:id="0"/>
      <w:r w:rsidR="005C1520" w:rsidRPr="005C1520">
        <w:rPr>
          <w:rFonts w:ascii="Liberation Serif" w:eastAsia="Liberation Serif" w:hAnsi="Liberation Serif" w:cs="Liberation Serif"/>
          <w:sz w:val="28"/>
          <w:szCs w:val="28"/>
        </w:rPr>
        <w:t>IBM-Project-9126-1658981653</w:t>
      </w:r>
    </w:p>
    <w:p w:rsidR="00BE7DE8" w:rsidRDefault="00BE7DE8">
      <w:pPr>
        <w:spacing w:line="200" w:lineRule="exact"/>
      </w:pPr>
    </w:p>
    <w:p w:rsidR="00BE7DE8" w:rsidRDefault="00BE7DE8">
      <w:pPr>
        <w:spacing w:line="200" w:lineRule="exact"/>
      </w:pPr>
    </w:p>
    <w:p w:rsidR="00BE7DE8" w:rsidRDefault="00BE7DE8">
      <w:pPr>
        <w:spacing w:line="200" w:lineRule="exact"/>
      </w:pPr>
    </w:p>
    <w:p w:rsidR="00BE7DE8" w:rsidRDefault="00BE7DE8">
      <w:pPr>
        <w:spacing w:before="19" w:line="220" w:lineRule="exact"/>
        <w:rPr>
          <w:sz w:val="22"/>
          <w:szCs w:val="22"/>
        </w:rPr>
      </w:pPr>
    </w:p>
    <w:p w:rsidR="00BE7DE8" w:rsidRDefault="00BE7DE8">
      <w:pPr>
        <w:ind w:left="120"/>
      </w:pPr>
    </w:p>
    <w:sectPr w:rsidR="00BE7DE8">
      <w:pgSz w:w="12240" w:h="15840"/>
      <w:pgMar w:top="1380" w:right="17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Noto Mono">
    <w:altName w:val="Times New Roman"/>
    <w:panose1 w:val="00000000000000000000"/>
    <w:charset w:val="00"/>
    <w:family w:val="roman"/>
    <w:notTrueType/>
    <w:pitch w:val="default"/>
  </w:font>
  <w:font w:name="Carli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21566"/>
    <w:multiLevelType w:val="multilevel"/>
    <w:tmpl w:val="39DE61E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BE7DE8"/>
    <w:rsid w:val="000A5E98"/>
    <w:rsid w:val="005C1520"/>
    <w:rsid w:val="007340CC"/>
    <w:rsid w:val="00972D55"/>
    <w:rsid w:val="00B01F95"/>
    <w:rsid w:val="00B931B6"/>
    <w:rsid w:val="00BE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7340CC"/>
    <w:rPr>
      <w:rFonts w:ascii="Tahoma" w:hAnsi="Tahoma" w:cs="Tahoma"/>
      <w:sz w:val="16"/>
      <w:szCs w:val="16"/>
    </w:rPr>
  </w:style>
  <w:style w:type="character" w:customStyle="1" w:styleId="BalloonTextChar">
    <w:name w:val="Balloon Text Char"/>
    <w:basedOn w:val="DefaultParagraphFont"/>
    <w:link w:val="BalloonText"/>
    <w:uiPriority w:val="99"/>
    <w:semiHidden/>
    <w:rsid w:val="007340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7340CC"/>
    <w:rPr>
      <w:rFonts w:ascii="Tahoma" w:hAnsi="Tahoma" w:cs="Tahoma"/>
      <w:sz w:val="16"/>
      <w:szCs w:val="16"/>
    </w:rPr>
  </w:style>
  <w:style w:type="character" w:customStyle="1" w:styleId="BalloonTextChar">
    <w:name w:val="Balloon Text Char"/>
    <w:basedOn w:val="DefaultParagraphFont"/>
    <w:link w:val="BalloonText"/>
    <w:uiPriority w:val="99"/>
    <w:semiHidden/>
    <w:rsid w:val="007340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39</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2022-11-19T12:59:00Z</dcterms:created>
  <dcterms:modified xsi:type="dcterms:W3CDTF">2022-11-19T14:07:00Z</dcterms:modified>
</cp:coreProperties>
</file>